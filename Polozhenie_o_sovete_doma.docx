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32538F" w:rsidRPr="00CD1862" w:rsidRDefault="003B271B" w:rsidP="004329DD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CD1862">
        <w:rPr>
          <w:rFonts w:ascii="Times New Roman" w:hAnsi="Times New Roman" w:cs="Times New Roman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935" distR="114935" simplePos="0" relativeHeight="251657728" behindDoc="0" locked="0" layoutInCell="1" allowOverlap="1">
                <wp:simplePos x="0" y="0"/>
                <wp:positionH relativeFrom="column">
                  <wp:posOffset>4560570</wp:posOffset>
                </wp:positionH>
                <wp:positionV relativeFrom="paragraph">
                  <wp:posOffset>-113665</wp:posOffset>
                </wp:positionV>
                <wp:extent cx="2130425" cy="1477010"/>
                <wp:effectExtent l="3810" t="8255" r="8890" b="635"/>
                <wp:wrapSquare wrapText="bothSides"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0425" cy="147701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44F30" w:rsidRPr="004329DD" w:rsidRDefault="00444F30" w:rsidP="004329DD">
                            <w:pPr>
                              <w:widowControl w:val="0"/>
                              <w:autoSpaceDE w:val="0"/>
                              <w:jc w:val="right"/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4329DD"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Утвержден </w:t>
                            </w:r>
                          </w:p>
                          <w:p w:rsidR="00444F30" w:rsidRPr="004329DD" w:rsidRDefault="00444F30" w:rsidP="004329DD">
                            <w:pPr>
                              <w:widowControl w:val="0"/>
                              <w:autoSpaceDE w:val="0"/>
                              <w:jc w:val="right"/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4329DD"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Решением общего собрания</w:t>
                            </w:r>
                          </w:p>
                          <w:p w:rsidR="00444F30" w:rsidRPr="004329DD" w:rsidRDefault="00444F30" w:rsidP="004329DD">
                            <w:pPr>
                              <w:widowControl w:val="0"/>
                              <w:autoSpaceDE w:val="0"/>
                              <w:jc w:val="right"/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4329DD"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собственников помещений</w:t>
                            </w:r>
                          </w:p>
                          <w:p w:rsidR="00444F30" w:rsidRPr="004329DD" w:rsidRDefault="00444F30" w:rsidP="004329DD">
                            <w:pPr>
                              <w:widowControl w:val="0"/>
                              <w:autoSpaceDE w:val="0"/>
                              <w:jc w:val="right"/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4329DD"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в многоквартирном доме</w:t>
                            </w:r>
                          </w:p>
                          <w:p w:rsidR="00444F30" w:rsidRPr="004329DD" w:rsidRDefault="00444F30" w:rsidP="004329DD">
                            <w:pPr>
                              <w:widowControl w:val="0"/>
                              <w:autoSpaceDE w:val="0"/>
                              <w:jc w:val="right"/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4329DD"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от «__» ____________ 201__ г.</w:t>
                            </w:r>
                          </w:p>
                          <w:p w:rsidR="00444F30" w:rsidRPr="004329DD" w:rsidRDefault="00444F30" w:rsidP="004329DD">
                            <w:pPr>
                              <w:widowControl w:val="0"/>
                              <w:autoSpaceDE w:val="0"/>
                              <w:jc w:val="right"/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4329DD"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(Протокол общего собрания №__ 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59.1pt;margin-top:-8.95pt;width:167.75pt;height:116.3pt;z-index:25165772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" stroked="f">
                <v:fill opacity="0"/>
                <v:textbox inset="0,0,0,0">
                  <w:txbxContent>
                    <w:p w:rsidR="00444F30" w:rsidRPr="004329DD" w:rsidRDefault="00444F30" w:rsidP="004329DD">
                      <w:pPr>
                        <w:widowControl w:val="0"/>
                        <w:autoSpaceDE w:val="0"/>
                        <w:jc w:val="right"/>
                        <w:rPr>
                          <w:i/>
                          <w:iCs/>
                          <w:sz w:val="22"/>
                          <w:szCs w:val="22"/>
                        </w:rPr>
                      </w:pPr>
                      <w:r w:rsidRPr="004329DD">
                        <w:rPr>
                          <w:i/>
                          <w:iCs/>
                          <w:sz w:val="22"/>
                          <w:szCs w:val="22"/>
                        </w:rPr>
                        <w:t xml:space="preserve">Утвержден </w:t>
                      </w:r>
                    </w:p>
                    <w:p w:rsidR="00444F30" w:rsidRPr="004329DD" w:rsidRDefault="00444F30" w:rsidP="004329DD">
                      <w:pPr>
                        <w:widowControl w:val="0"/>
                        <w:autoSpaceDE w:val="0"/>
                        <w:jc w:val="right"/>
                        <w:rPr>
                          <w:i/>
                          <w:iCs/>
                          <w:sz w:val="22"/>
                          <w:szCs w:val="22"/>
                        </w:rPr>
                      </w:pPr>
                      <w:r w:rsidRPr="004329DD">
                        <w:rPr>
                          <w:i/>
                          <w:iCs/>
                          <w:sz w:val="22"/>
                          <w:szCs w:val="22"/>
                        </w:rPr>
                        <w:t>Решением общего собрания</w:t>
                      </w:r>
                    </w:p>
                    <w:p w:rsidR="00444F30" w:rsidRPr="004329DD" w:rsidRDefault="00444F30" w:rsidP="004329DD">
                      <w:pPr>
                        <w:widowControl w:val="0"/>
                        <w:autoSpaceDE w:val="0"/>
                        <w:jc w:val="right"/>
                        <w:rPr>
                          <w:i/>
                          <w:iCs/>
                          <w:sz w:val="22"/>
                          <w:szCs w:val="22"/>
                        </w:rPr>
                      </w:pPr>
                      <w:r w:rsidRPr="004329DD">
                        <w:rPr>
                          <w:i/>
                          <w:iCs/>
                          <w:sz w:val="22"/>
                          <w:szCs w:val="22"/>
                        </w:rPr>
                        <w:t>собственников помещений</w:t>
                      </w:r>
                    </w:p>
                    <w:p w:rsidR="00444F30" w:rsidRPr="004329DD" w:rsidRDefault="00444F30" w:rsidP="004329DD">
                      <w:pPr>
                        <w:widowControl w:val="0"/>
                        <w:autoSpaceDE w:val="0"/>
                        <w:jc w:val="right"/>
                        <w:rPr>
                          <w:i/>
                          <w:iCs/>
                          <w:sz w:val="22"/>
                          <w:szCs w:val="22"/>
                        </w:rPr>
                      </w:pPr>
                      <w:r w:rsidRPr="004329DD">
                        <w:rPr>
                          <w:i/>
                          <w:iCs/>
                          <w:sz w:val="22"/>
                          <w:szCs w:val="22"/>
                        </w:rPr>
                        <w:t>в многоквартирном доме</w:t>
                      </w:r>
                    </w:p>
                    <w:p w:rsidR="00444F30" w:rsidRPr="004329DD" w:rsidRDefault="00444F30" w:rsidP="004329DD">
                      <w:pPr>
                        <w:widowControl w:val="0"/>
                        <w:autoSpaceDE w:val="0"/>
                        <w:jc w:val="right"/>
                        <w:rPr>
                          <w:i/>
                          <w:iCs/>
                          <w:sz w:val="22"/>
                          <w:szCs w:val="22"/>
                        </w:rPr>
                      </w:pPr>
                      <w:r w:rsidRPr="004329DD">
                        <w:rPr>
                          <w:i/>
                          <w:iCs/>
                          <w:sz w:val="22"/>
                          <w:szCs w:val="22"/>
                        </w:rPr>
                        <w:t>от «__» ____________ 201__ г.</w:t>
                      </w:r>
                    </w:p>
                    <w:p w:rsidR="00444F30" w:rsidRPr="004329DD" w:rsidRDefault="00444F30" w:rsidP="004329DD">
                      <w:pPr>
                        <w:widowControl w:val="0"/>
                        <w:autoSpaceDE w:val="0"/>
                        <w:jc w:val="right"/>
                        <w:rPr>
                          <w:i/>
                          <w:iCs/>
                          <w:sz w:val="22"/>
                          <w:szCs w:val="22"/>
                        </w:rPr>
                      </w:pPr>
                      <w:r w:rsidRPr="004329DD">
                        <w:rPr>
                          <w:i/>
                          <w:iCs/>
                          <w:sz w:val="22"/>
                          <w:szCs w:val="22"/>
                        </w:rPr>
                        <w:t>(Протокол общего собрания №__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92E04" w:rsidRPr="00CD1862">
        <w:rPr>
          <w:rFonts w:ascii="Times New Roman" w:hAnsi="Times New Roman" w:cs="Times New Roman"/>
          <w:b/>
          <w:sz w:val="24"/>
          <w:szCs w:val="24"/>
        </w:rPr>
        <w:t xml:space="preserve">                  </w:t>
      </w:r>
    </w:p>
    <w:p w:rsidR="0032538F" w:rsidRPr="00CD1862" w:rsidRDefault="0032538F" w:rsidP="004329DD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538F" w:rsidRPr="00CD1862" w:rsidRDefault="0032538F" w:rsidP="004329DD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538F" w:rsidRPr="00CD1862" w:rsidRDefault="0032538F" w:rsidP="004329DD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538F" w:rsidRPr="00CD1862" w:rsidRDefault="0032538F" w:rsidP="004329DD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538F" w:rsidRPr="00CD1862" w:rsidRDefault="0032538F" w:rsidP="004329DD">
      <w:pPr>
        <w:pStyle w:val="ConsNonformat"/>
        <w:rPr>
          <w:rFonts w:ascii="Times New Roman" w:hAnsi="Times New Roman" w:cs="Times New Roman"/>
          <w:b/>
          <w:sz w:val="24"/>
          <w:szCs w:val="24"/>
        </w:rPr>
      </w:pPr>
    </w:p>
    <w:p w:rsidR="004329DD" w:rsidRPr="00CD1862" w:rsidRDefault="004329DD" w:rsidP="004329DD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29DD" w:rsidRPr="00CD1862" w:rsidRDefault="004329DD" w:rsidP="004329DD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B1250" w:rsidRPr="000E0F6D" w:rsidRDefault="00CB1250" w:rsidP="000E0F6D">
      <w:pPr>
        <w:ind w:firstLine="425"/>
        <w:jc w:val="center"/>
        <w:rPr>
          <w:b/>
        </w:rPr>
      </w:pPr>
      <w:r w:rsidRPr="000E0F6D">
        <w:rPr>
          <w:b/>
        </w:rPr>
        <w:t>Положение</w:t>
      </w:r>
    </w:p>
    <w:p w:rsidR="00CB1250" w:rsidRPr="000E0F6D" w:rsidRDefault="00CB1250" w:rsidP="000E0F6D">
      <w:pPr>
        <w:ind w:firstLine="425"/>
        <w:jc w:val="center"/>
        <w:rPr>
          <w:b/>
        </w:rPr>
      </w:pPr>
      <w:r w:rsidRPr="000E0F6D">
        <w:rPr>
          <w:b/>
        </w:rPr>
        <w:t>о Совете многоквартирного дома</w:t>
      </w:r>
    </w:p>
    <w:p w:rsidR="0032538F" w:rsidRPr="000E0F6D" w:rsidRDefault="0032538F" w:rsidP="000E0F6D">
      <w:pPr>
        <w:pStyle w:val="ConsNonformat"/>
        <w:ind w:firstLine="425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E0F6D">
        <w:rPr>
          <w:rFonts w:ascii="Times New Roman" w:hAnsi="Times New Roman" w:cs="Times New Roman"/>
          <w:b/>
          <w:sz w:val="24"/>
          <w:szCs w:val="24"/>
        </w:rPr>
        <w:t>расположенно</w:t>
      </w:r>
      <w:r w:rsidR="00C22A30" w:rsidRPr="000E0F6D">
        <w:rPr>
          <w:rFonts w:ascii="Times New Roman" w:hAnsi="Times New Roman" w:cs="Times New Roman"/>
          <w:b/>
          <w:sz w:val="24"/>
          <w:szCs w:val="24"/>
        </w:rPr>
        <w:t>го</w:t>
      </w:r>
      <w:r w:rsidRPr="000E0F6D">
        <w:rPr>
          <w:rFonts w:ascii="Times New Roman" w:hAnsi="Times New Roman" w:cs="Times New Roman"/>
          <w:b/>
          <w:sz w:val="24"/>
          <w:szCs w:val="24"/>
        </w:rPr>
        <w:t xml:space="preserve"> по адресу: </w:t>
      </w:r>
    </w:p>
    <w:p w:rsidR="00296251" w:rsidRPr="000E0F6D" w:rsidRDefault="00546BDA" w:rsidP="000E0F6D">
      <w:pPr>
        <w:pStyle w:val="ConsNonformat"/>
        <w:ind w:firstLine="425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E0F6D">
        <w:rPr>
          <w:rFonts w:ascii="Times New Roman" w:hAnsi="Times New Roman" w:cs="Times New Roman"/>
          <w:b/>
          <w:sz w:val="24"/>
          <w:szCs w:val="24"/>
        </w:rPr>
        <w:t xml:space="preserve">г. </w:t>
      </w:r>
      <w:r w:rsidR="008A03F6" w:rsidRPr="000E0F6D">
        <w:rPr>
          <w:rFonts w:ascii="Times New Roman" w:hAnsi="Times New Roman" w:cs="Times New Roman"/>
          <w:b/>
          <w:sz w:val="24"/>
          <w:szCs w:val="24"/>
        </w:rPr>
        <w:t xml:space="preserve">Королёв </w:t>
      </w:r>
      <w:r w:rsidRPr="000E0F6D">
        <w:rPr>
          <w:rFonts w:ascii="Times New Roman" w:hAnsi="Times New Roman" w:cs="Times New Roman"/>
          <w:b/>
          <w:sz w:val="24"/>
          <w:szCs w:val="24"/>
        </w:rPr>
        <w:t xml:space="preserve">МО, </w:t>
      </w:r>
      <w:r w:rsidR="004329DD" w:rsidRPr="000E0F6D">
        <w:rPr>
          <w:rFonts w:ascii="Times New Roman" w:hAnsi="Times New Roman" w:cs="Times New Roman"/>
          <w:b/>
          <w:sz w:val="24"/>
          <w:szCs w:val="24"/>
        </w:rPr>
        <w:t xml:space="preserve">ул. Горького, д.79, корп. </w:t>
      </w:r>
      <w:r w:rsidR="000E0F6D" w:rsidRPr="000E0F6D">
        <w:rPr>
          <w:rFonts w:ascii="Times New Roman" w:hAnsi="Times New Roman" w:cs="Times New Roman"/>
          <w:b/>
          <w:sz w:val="24"/>
          <w:szCs w:val="24"/>
          <w:highlight w:val="yellow"/>
        </w:rPr>
        <w:t>18</w:t>
      </w:r>
      <w:r w:rsidR="004329DD" w:rsidRPr="000E0F6D">
        <w:rPr>
          <w:rFonts w:ascii="Times New Roman" w:hAnsi="Times New Roman" w:cs="Times New Roman"/>
          <w:b/>
          <w:sz w:val="24"/>
          <w:szCs w:val="24"/>
          <w:highlight w:val="yellow"/>
        </w:rPr>
        <w:t>.</w:t>
      </w:r>
    </w:p>
    <w:p w:rsidR="00546BDA" w:rsidRPr="000E0F6D" w:rsidRDefault="00546BDA" w:rsidP="000E0F6D">
      <w:pPr>
        <w:pStyle w:val="ConsNonformat"/>
        <w:ind w:firstLine="425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E0F6D" w:rsidRPr="000E0F6D" w:rsidRDefault="000E0F6D" w:rsidP="000E0F6D">
      <w:pPr>
        <w:numPr>
          <w:ilvl w:val="0"/>
          <w:numId w:val="15"/>
        </w:numPr>
        <w:ind w:left="0" w:firstLine="425"/>
        <w:jc w:val="center"/>
        <w:rPr>
          <w:b/>
          <w:color w:val="000000"/>
        </w:rPr>
      </w:pPr>
      <w:bookmarkStart w:id="1" w:name="sub_4501"/>
      <w:r w:rsidRPr="000E0F6D">
        <w:rPr>
          <w:b/>
          <w:color w:val="000000"/>
        </w:rPr>
        <w:t>Термины и определения</w:t>
      </w:r>
    </w:p>
    <w:p w:rsidR="000E0F6D" w:rsidRPr="000E0F6D" w:rsidRDefault="000E0F6D" w:rsidP="000E0F6D">
      <w:pPr>
        <w:ind w:firstLine="425"/>
        <w:jc w:val="center"/>
        <w:rPr>
          <w:b/>
          <w:color w:val="000000"/>
        </w:rPr>
      </w:pPr>
    </w:p>
    <w:p w:rsidR="000E0F6D" w:rsidRPr="000E0F6D" w:rsidRDefault="000E0F6D" w:rsidP="000E0F6D">
      <w:pPr>
        <w:tabs>
          <w:tab w:val="left" w:pos="1284"/>
        </w:tabs>
        <w:ind w:firstLine="425"/>
        <w:jc w:val="both"/>
        <w:rPr>
          <w:color w:val="000000"/>
        </w:rPr>
      </w:pPr>
      <w:r w:rsidRPr="000E0F6D">
        <w:rPr>
          <w:color w:val="000000"/>
        </w:rPr>
        <w:t>В тексте настоящего Положения используются следующие сокращенные определения и аббревиатуры:</w:t>
      </w:r>
    </w:p>
    <w:p w:rsidR="000E0F6D" w:rsidRPr="000E0F6D" w:rsidRDefault="000E0F6D" w:rsidP="000E0F6D">
      <w:pPr>
        <w:tabs>
          <w:tab w:val="left" w:pos="859"/>
        </w:tabs>
        <w:ind w:firstLine="425"/>
        <w:jc w:val="both"/>
        <w:rPr>
          <w:color w:val="000000"/>
        </w:rPr>
      </w:pPr>
      <w:r w:rsidRPr="000E0F6D">
        <w:rPr>
          <w:color w:val="000000"/>
        </w:rPr>
        <w:t>-</w:t>
      </w:r>
      <w:r w:rsidRPr="000E0F6D">
        <w:rPr>
          <w:color w:val="000000"/>
        </w:rPr>
        <w:tab/>
        <w:t>ЖК РФ – Жилищный кодекс Российской Федерации;</w:t>
      </w:r>
    </w:p>
    <w:p w:rsidR="000E0F6D" w:rsidRPr="000E0F6D" w:rsidRDefault="000E0F6D" w:rsidP="000E0F6D">
      <w:pPr>
        <w:tabs>
          <w:tab w:val="left" w:pos="859"/>
          <w:tab w:val="right" w:pos="9789"/>
        </w:tabs>
        <w:ind w:firstLine="425"/>
        <w:jc w:val="both"/>
        <w:rPr>
          <w:color w:val="000000"/>
        </w:rPr>
      </w:pPr>
      <w:r w:rsidRPr="000E0F6D">
        <w:rPr>
          <w:color w:val="000000"/>
        </w:rPr>
        <w:t>-</w:t>
      </w:r>
      <w:r w:rsidRPr="000E0F6D">
        <w:rPr>
          <w:color w:val="000000"/>
        </w:rPr>
        <w:tab/>
        <w:t xml:space="preserve">МКД – многоквартирный дом, расположенный по адресу: </w:t>
      </w:r>
      <w:r w:rsidRPr="000E0F6D">
        <w:rPr>
          <w:color w:val="000000"/>
          <w:u w:val="single"/>
        </w:rPr>
        <w:t xml:space="preserve">Московская область, г. Королёв, ул. Горького, д.79, к.18 </w:t>
      </w:r>
      <w:r w:rsidRPr="000E0F6D">
        <w:rPr>
          <w:color w:val="000000"/>
        </w:rPr>
        <w:t>;</w:t>
      </w:r>
    </w:p>
    <w:p w:rsidR="000E0F6D" w:rsidRPr="008C5F1B" w:rsidRDefault="000E0F6D" w:rsidP="000E0F6D">
      <w:pPr>
        <w:tabs>
          <w:tab w:val="left" w:pos="859"/>
          <w:tab w:val="right" w:pos="9789"/>
        </w:tabs>
        <w:ind w:firstLine="425"/>
        <w:jc w:val="both"/>
        <w:rPr>
          <w:color w:val="000000"/>
        </w:rPr>
      </w:pPr>
      <w:r w:rsidRPr="000E0F6D">
        <w:t xml:space="preserve">- </w:t>
      </w:r>
      <w:r w:rsidRPr="008C5F1B">
        <w:rPr>
          <w:rStyle w:val="Strong"/>
          <w:b w:val="0"/>
        </w:rPr>
        <w:t>Собственники помещений</w:t>
      </w:r>
      <w:r w:rsidRPr="008C5F1B">
        <w:t>– совершеннолетние и дееспособные собственники жилых и нежилых помещений, расположенных в МКД, законные представители несовершеннолетних и недееспособных собственников и юридические лица, владеющие помещениями в МКД</w:t>
      </w:r>
    </w:p>
    <w:p w:rsidR="000E0F6D" w:rsidRPr="008C5F1B" w:rsidRDefault="000E0F6D" w:rsidP="000E0F6D">
      <w:pPr>
        <w:tabs>
          <w:tab w:val="left" w:pos="859"/>
        </w:tabs>
        <w:ind w:firstLine="425"/>
        <w:jc w:val="both"/>
        <w:rPr>
          <w:color w:val="000000"/>
        </w:rPr>
      </w:pPr>
      <w:r w:rsidRPr="008C5F1B">
        <w:rPr>
          <w:color w:val="000000"/>
        </w:rPr>
        <w:t>-</w:t>
      </w:r>
      <w:r w:rsidRPr="008C5F1B">
        <w:rPr>
          <w:color w:val="000000"/>
        </w:rPr>
        <w:tab/>
        <w:t>Совет дома– совет многоквартирного дома, избираемый и действующий в соответствии со статьей 161.1 ЖК РФ;</w:t>
      </w:r>
    </w:p>
    <w:p w:rsidR="000E0F6D" w:rsidRPr="000E0F6D" w:rsidRDefault="000E0F6D" w:rsidP="000E0F6D">
      <w:pPr>
        <w:tabs>
          <w:tab w:val="left" w:pos="859"/>
        </w:tabs>
        <w:ind w:firstLine="425"/>
        <w:jc w:val="both"/>
        <w:rPr>
          <w:color w:val="000000"/>
        </w:rPr>
      </w:pPr>
      <w:r w:rsidRPr="000E0F6D">
        <w:rPr>
          <w:color w:val="000000"/>
        </w:rPr>
        <w:t>-</w:t>
      </w:r>
      <w:r w:rsidRPr="000E0F6D">
        <w:rPr>
          <w:color w:val="000000"/>
        </w:rPr>
        <w:tab/>
        <w:t>УО – организация, осуществляющая управление МКД и (или) выполняющая работы по содержанию и ремонту общего имущества собственников помещений.</w:t>
      </w:r>
    </w:p>
    <w:p w:rsidR="000E0F6D" w:rsidRPr="000E0F6D" w:rsidRDefault="000E0F6D" w:rsidP="000E0F6D">
      <w:pPr>
        <w:ind w:firstLine="425"/>
        <w:jc w:val="center"/>
        <w:rPr>
          <w:b/>
          <w:color w:val="000000"/>
        </w:rPr>
      </w:pPr>
    </w:p>
    <w:p w:rsidR="000E0F6D" w:rsidRPr="000E0F6D" w:rsidRDefault="000E0F6D" w:rsidP="000E0F6D">
      <w:pPr>
        <w:ind w:firstLine="425"/>
        <w:jc w:val="center"/>
        <w:rPr>
          <w:b/>
        </w:rPr>
      </w:pPr>
    </w:p>
    <w:p w:rsidR="006227BE" w:rsidRPr="000E0F6D" w:rsidRDefault="006227BE" w:rsidP="000E0F6D">
      <w:pPr>
        <w:ind w:firstLine="425"/>
        <w:jc w:val="center"/>
        <w:rPr>
          <w:b/>
        </w:rPr>
      </w:pPr>
      <w:r w:rsidRPr="000E0F6D">
        <w:rPr>
          <w:b/>
        </w:rPr>
        <w:t>1. Общие положения</w:t>
      </w:r>
    </w:p>
    <w:p w:rsidR="006227BE" w:rsidRPr="000E0F6D" w:rsidRDefault="006227BE" w:rsidP="000E0F6D">
      <w:pPr>
        <w:ind w:right="45" w:firstLine="425"/>
        <w:jc w:val="both"/>
      </w:pPr>
      <w:r w:rsidRPr="000E0F6D">
        <w:t>1.1. Совет многоквартирного дома создан в соответствии с требованиями Жилищного кодекса Российской Федерации и является субъектом общественного жилищного контроля.</w:t>
      </w:r>
    </w:p>
    <w:p w:rsidR="006227BE" w:rsidRPr="000E0F6D" w:rsidRDefault="006227BE" w:rsidP="000E0F6D">
      <w:pPr>
        <w:ind w:firstLine="425"/>
        <w:jc w:val="both"/>
      </w:pPr>
      <w:r w:rsidRPr="000E0F6D">
        <w:t>1.2. Совет дома создается для участия собственников помещений</w:t>
      </w:r>
      <w:r w:rsidR="000E0F6D" w:rsidRPr="000E0F6D">
        <w:t xml:space="preserve"> данного многоквартирного дома </w:t>
      </w:r>
      <w:r w:rsidRPr="000E0F6D">
        <w:t>в управлении данным домом.</w:t>
      </w:r>
    </w:p>
    <w:p w:rsidR="006227BE" w:rsidRPr="000E0F6D" w:rsidRDefault="006227BE" w:rsidP="000E0F6D">
      <w:pPr>
        <w:autoSpaceDE w:val="0"/>
        <w:ind w:firstLine="425"/>
        <w:jc w:val="both"/>
      </w:pPr>
      <w:r w:rsidRPr="000E0F6D">
        <w:t>1.3. Совет дома в своей деятельности руководствуется Конституцией Российской Федерации, жилищным законодательством, настоящим Положением.</w:t>
      </w:r>
    </w:p>
    <w:p w:rsidR="006227BE" w:rsidRPr="000E0F6D" w:rsidRDefault="006227BE" w:rsidP="000E0F6D">
      <w:pPr>
        <w:ind w:right="45" w:firstLine="425"/>
        <w:jc w:val="both"/>
      </w:pPr>
      <w:r w:rsidRPr="000E0F6D">
        <w:t>1.4. Совет дома взаимодействует с собственниками помещений, юридическим лицом (индивидуальным предпринимателем), осуществляющим деятельность в сфере управления многоквартирным домом на основании договора управления многоквартирным домом (далее – управляющая организация), органами местного самоуправления, органами исполнительной власти Московской области.</w:t>
      </w:r>
    </w:p>
    <w:p w:rsidR="000E0F6D" w:rsidRPr="000E0F6D" w:rsidRDefault="000E0F6D" w:rsidP="000E0F6D">
      <w:pPr>
        <w:numPr>
          <w:ilvl w:val="1"/>
          <w:numId w:val="15"/>
        </w:numPr>
        <w:tabs>
          <w:tab w:val="left" w:pos="1134"/>
        </w:tabs>
        <w:autoSpaceDE w:val="0"/>
        <w:ind w:left="0" w:firstLine="425"/>
        <w:jc w:val="both"/>
        <w:rPr>
          <w:color w:val="000000"/>
        </w:rPr>
      </w:pPr>
      <w:r w:rsidRPr="000E0F6D">
        <w:rPr>
          <w:color w:val="000000"/>
        </w:rPr>
        <w:t>Регистрация Совета в органах местного самоуправления или иных органах не осуществляется.</w:t>
      </w:r>
    </w:p>
    <w:p w:rsidR="000E0F6D" w:rsidRPr="000E0F6D" w:rsidRDefault="000E0F6D" w:rsidP="000E0F6D">
      <w:pPr>
        <w:tabs>
          <w:tab w:val="left" w:pos="1134"/>
        </w:tabs>
        <w:autoSpaceDE w:val="0"/>
        <w:ind w:firstLine="425"/>
        <w:jc w:val="both"/>
        <w:rPr>
          <w:color w:val="000000"/>
        </w:rPr>
      </w:pPr>
      <w:r w:rsidRPr="000E0F6D">
        <w:rPr>
          <w:color w:val="000000"/>
        </w:rPr>
        <w:t xml:space="preserve">1.6. Совет </w:t>
      </w:r>
      <w:r w:rsidR="008C5F1B">
        <w:rPr>
          <w:color w:val="000000"/>
        </w:rPr>
        <w:t xml:space="preserve">дома </w:t>
      </w:r>
      <w:r w:rsidRPr="000E0F6D">
        <w:rPr>
          <w:color w:val="000000"/>
        </w:rPr>
        <w:t>может вступать в различные ассоциации, некоммерческие партнерства и иные добровольные объединения, имеющие отношение к сфере деятельности Совета.</w:t>
      </w:r>
    </w:p>
    <w:p w:rsidR="006227BE" w:rsidRPr="000E0F6D" w:rsidRDefault="006227BE" w:rsidP="000E0F6D">
      <w:pPr>
        <w:ind w:firstLine="425"/>
        <w:jc w:val="both"/>
      </w:pPr>
      <w:r w:rsidRPr="000E0F6D">
        <w:t>1.</w:t>
      </w:r>
      <w:r w:rsidR="000E0F6D" w:rsidRPr="000E0F6D">
        <w:t>7</w:t>
      </w:r>
      <w:r w:rsidRPr="000E0F6D">
        <w:t xml:space="preserve">. </w:t>
      </w:r>
      <w:r w:rsidR="000E0F6D">
        <w:t xml:space="preserve"> </w:t>
      </w:r>
      <w:r w:rsidRPr="000E0F6D">
        <w:t xml:space="preserve">Действие настоящего Положения распространяется на всех собственников помещений. </w:t>
      </w:r>
    </w:p>
    <w:p w:rsidR="000E0F6D" w:rsidRPr="000E0F6D" w:rsidRDefault="000E0F6D" w:rsidP="000E0F6D">
      <w:pPr>
        <w:ind w:firstLine="426"/>
        <w:jc w:val="both"/>
      </w:pPr>
    </w:p>
    <w:p w:rsidR="006227BE" w:rsidRPr="000E0F6D" w:rsidRDefault="006227BE" w:rsidP="000E0F6D">
      <w:pPr>
        <w:ind w:firstLine="426"/>
        <w:jc w:val="center"/>
        <w:rPr>
          <w:b/>
        </w:rPr>
      </w:pPr>
      <w:r w:rsidRPr="000E0F6D">
        <w:rPr>
          <w:b/>
        </w:rPr>
        <w:t xml:space="preserve">2. Порядок формирования Совета дома </w:t>
      </w:r>
    </w:p>
    <w:p w:rsidR="006227BE" w:rsidRPr="000E0F6D" w:rsidRDefault="006227BE" w:rsidP="000E0F6D">
      <w:pPr>
        <w:autoSpaceDE w:val="0"/>
        <w:autoSpaceDN w:val="0"/>
        <w:adjustRightInd w:val="0"/>
        <w:ind w:firstLine="426"/>
        <w:jc w:val="both"/>
      </w:pPr>
      <w:r w:rsidRPr="000E0F6D">
        <w:t>2.1. Решение о создании Совета дома принимается на общем собрании собственников помещений большинством голосов от общего числа голосов, принимающих участие в данном собрании собственников помещений.</w:t>
      </w:r>
    </w:p>
    <w:p w:rsidR="006227BE" w:rsidRPr="000E0F6D" w:rsidRDefault="006227BE" w:rsidP="000E0F6D">
      <w:pPr>
        <w:ind w:firstLine="426"/>
        <w:jc w:val="both"/>
      </w:pPr>
      <w:r w:rsidRPr="000E0F6D">
        <w:lastRenderedPageBreak/>
        <w:t>2.2. Совет дома не может быть избран применительно к нескольким многоквартирным домам.</w:t>
      </w:r>
    </w:p>
    <w:p w:rsidR="006227BE" w:rsidRPr="000E0F6D" w:rsidRDefault="006227BE" w:rsidP="000E0F6D">
      <w:pPr>
        <w:autoSpaceDE w:val="0"/>
        <w:ind w:firstLine="426"/>
        <w:jc w:val="both"/>
      </w:pPr>
      <w:r w:rsidRPr="000E0F6D">
        <w:t>2.3. Список кандидатов в Совет дома составляется инициатором общего собрания собственников помещений (инициативной группой).</w:t>
      </w:r>
    </w:p>
    <w:p w:rsidR="006227BE" w:rsidRPr="000E0F6D" w:rsidRDefault="006227BE" w:rsidP="000E0F6D">
      <w:pPr>
        <w:autoSpaceDE w:val="0"/>
        <w:ind w:firstLine="426"/>
        <w:jc w:val="both"/>
      </w:pPr>
      <w:r w:rsidRPr="000E0F6D">
        <w:t>Любой дееспособный собственник помещения не моложе 18 лет имеет право выдвигать в члены Совета дома свою кандидатуру. Собственник помещений – юридическое лицо имеет право выдвигать своего представителя.</w:t>
      </w:r>
    </w:p>
    <w:p w:rsidR="006227BE" w:rsidRPr="000E0F6D" w:rsidRDefault="006227BE" w:rsidP="000E0F6D">
      <w:pPr>
        <w:ind w:firstLine="426"/>
        <w:jc w:val="both"/>
      </w:pPr>
      <w:r w:rsidRPr="000E0F6D">
        <w:t>2.</w:t>
      </w:r>
      <w:r w:rsidR="000E0F6D" w:rsidRPr="000E0F6D">
        <w:t>4</w:t>
      </w:r>
      <w:r w:rsidRPr="000E0F6D">
        <w:t xml:space="preserve">. В состав Совета дома входит </w:t>
      </w:r>
      <w:r w:rsidRPr="000E0F6D">
        <w:rPr>
          <w:highlight w:val="yellow"/>
        </w:rPr>
        <w:t>_</w:t>
      </w:r>
      <w:r w:rsidR="004B55CF" w:rsidRPr="000E0F6D">
        <w:rPr>
          <w:highlight w:val="yellow"/>
        </w:rPr>
        <w:t>4</w:t>
      </w:r>
      <w:r w:rsidRPr="000E0F6D">
        <w:rPr>
          <w:highlight w:val="yellow"/>
        </w:rPr>
        <w:t>__</w:t>
      </w:r>
      <w:r w:rsidRPr="000E0F6D">
        <w:t xml:space="preserve"> человека. Количественный состав Совета дома может быть изменен решением общего собрания собственников помещений.</w:t>
      </w:r>
    </w:p>
    <w:p w:rsidR="000E0F6D" w:rsidRPr="000E0F6D" w:rsidRDefault="000E0F6D" w:rsidP="000E0F6D">
      <w:pPr>
        <w:tabs>
          <w:tab w:val="left" w:pos="1134"/>
        </w:tabs>
        <w:suppressAutoHyphens w:val="0"/>
        <w:autoSpaceDE w:val="0"/>
        <w:ind w:firstLine="426"/>
        <w:jc w:val="both"/>
        <w:rPr>
          <w:color w:val="000000"/>
        </w:rPr>
      </w:pPr>
      <w:r w:rsidRPr="000E0F6D">
        <w:t xml:space="preserve">2.5. </w:t>
      </w:r>
      <w:r w:rsidRPr="000E0F6D">
        <w:rPr>
          <w:color w:val="000000"/>
        </w:rPr>
        <w:t>Совет дома возглавляется Председателем. Порядок избрания, полномочия и функции Председателя Совета определяются ЖК РФ и настоящим Положением.</w:t>
      </w:r>
    </w:p>
    <w:p w:rsidR="006227BE" w:rsidRPr="000E0F6D" w:rsidRDefault="006227BE" w:rsidP="000E0F6D">
      <w:pPr>
        <w:ind w:firstLine="426"/>
        <w:jc w:val="both"/>
      </w:pPr>
      <w:r w:rsidRPr="000E0F6D">
        <w:t>2.</w:t>
      </w:r>
      <w:r w:rsidR="000E0F6D">
        <w:t>6</w:t>
      </w:r>
      <w:r w:rsidRPr="000E0F6D">
        <w:t xml:space="preserve">. Срок полномочий Совета дома составляет </w:t>
      </w:r>
      <w:r w:rsidR="004C3B94" w:rsidRPr="000E0F6D">
        <w:rPr>
          <w:highlight w:val="yellow"/>
        </w:rPr>
        <w:t>3</w:t>
      </w:r>
      <w:r w:rsidRPr="000E0F6D">
        <w:rPr>
          <w:highlight w:val="yellow"/>
        </w:rPr>
        <w:t xml:space="preserve"> (</w:t>
      </w:r>
      <w:r w:rsidR="004C3B94" w:rsidRPr="000E0F6D">
        <w:rPr>
          <w:highlight w:val="yellow"/>
        </w:rPr>
        <w:t>три</w:t>
      </w:r>
      <w:r w:rsidRPr="000E0F6D">
        <w:rPr>
          <w:highlight w:val="yellow"/>
        </w:rPr>
        <w:t>) год</w:t>
      </w:r>
      <w:r w:rsidR="004C3B94" w:rsidRPr="000E0F6D">
        <w:t>а</w:t>
      </w:r>
      <w:r w:rsidRPr="000E0F6D">
        <w:t xml:space="preserve"> и может быть изменен решением общего собрания собственников помещений.</w:t>
      </w:r>
    </w:p>
    <w:p w:rsidR="000E0F6D" w:rsidRPr="000E0F6D" w:rsidRDefault="006227BE" w:rsidP="000E0F6D">
      <w:pPr>
        <w:tabs>
          <w:tab w:val="left" w:pos="1134"/>
        </w:tabs>
        <w:suppressAutoHyphens w:val="0"/>
        <w:autoSpaceDE w:val="0"/>
        <w:ind w:firstLine="426"/>
        <w:jc w:val="both"/>
        <w:rPr>
          <w:color w:val="000000"/>
        </w:rPr>
      </w:pPr>
      <w:r w:rsidRPr="000E0F6D">
        <w:t xml:space="preserve">2.7. </w:t>
      </w:r>
      <w:r w:rsidR="000E0F6D" w:rsidRPr="000E0F6D">
        <w:rPr>
          <w:color w:val="000000"/>
        </w:rPr>
        <w:t xml:space="preserve">Совет дома подлежит переизбранию на общем собрании Собственников каждые два года. Не менее чем за месяц до истечения двух лет с момента избрания, Совет дома информирует Собственников помещений о предстоящем прекращении его полномочий и инициирует проведение общего собрания Собственников помещений для избрания нового состава Совета дома. Если по какой-то причине общее собрание не будет проведено, или новый состав Совета дома на нем не будет избран, полномочия действующего Совета дома продлеваются на тот же срок. </w:t>
      </w:r>
    </w:p>
    <w:p w:rsidR="000E0F6D" w:rsidRPr="000E0F6D" w:rsidRDefault="000E0F6D" w:rsidP="000E0F6D">
      <w:pPr>
        <w:tabs>
          <w:tab w:val="left" w:pos="1134"/>
        </w:tabs>
        <w:suppressAutoHyphens w:val="0"/>
        <w:autoSpaceDE w:val="0"/>
        <w:ind w:firstLine="426"/>
        <w:jc w:val="both"/>
        <w:rPr>
          <w:color w:val="000000"/>
        </w:rPr>
      </w:pPr>
      <w:r w:rsidRPr="000E0F6D">
        <w:rPr>
          <w:color w:val="000000"/>
        </w:rPr>
        <w:t>В случае ненадлежащего исполнения своих обязанностей Совет дома может быть досрочно переизбран на общем собрании Собственников помещений.</w:t>
      </w:r>
    </w:p>
    <w:p w:rsidR="000E0F6D" w:rsidRPr="000E0F6D" w:rsidRDefault="000E0F6D" w:rsidP="000E0F6D">
      <w:pPr>
        <w:tabs>
          <w:tab w:val="left" w:pos="1134"/>
        </w:tabs>
        <w:suppressAutoHyphens w:val="0"/>
        <w:autoSpaceDE w:val="0"/>
        <w:ind w:firstLine="426"/>
        <w:jc w:val="both"/>
        <w:rPr>
          <w:color w:val="000000"/>
        </w:rPr>
      </w:pPr>
      <w:r>
        <w:rPr>
          <w:color w:val="000000"/>
        </w:rPr>
        <w:t>2</w:t>
      </w:r>
      <w:r w:rsidRPr="000E0F6D">
        <w:rPr>
          <w:color w:val="000000"/>
        </w:rPr>
        <w:t>.</w:t>
      </w:r>
      <w:r>
        <w:rPr>
          <w:color w:val="000000"/>
        </w:rPr>
        <w:t>8</w:t>
      </w:r>
      <w:r w:rsidRPr="000E0F6D">
        <w:rPr>
          <w:color w:val="000000"/>
        </w:rPr>
        <w:t>.</w:t>
      </w:r>
      <w:r w:rsidRPr="000E0F6D">
        <w:rPr>
          <w:color w:val="000000"/>
        </w:rPr>
        <w:tab/>
        <w:t>При принятии на общем собрании Собственников помещений решения о создании товарищества собственников жилья, Совет дома действует до избрания правления и регистрации товарищества собственников жилья.</w:t>
      </w:r>
    </w:p>
    <w:p w:rsidR="000E0F6D" w:rsidRPr="000E0F6D" w:rsidRDefault="000E0F6D" w:rsidP="000E0F6D">
      <w:pPr>
        <w:tabs>
          <w:tab w:val="left" w:pos="1134"/>
        </w:tabs>
        <w:autoSpaceDE w:val="0"/>
        <w:ind w:firstLine="426"/>
        <w:jc w:val="both"/>
        <w:rPr>
          <w:color w:val="000000"/>
        </w:rPr>
      </w:pPr>
      <w:r>
        <w:rPr>
          <w:color w:val="000000"/>
        </w:rPr>
        <w:t>2</w:t>
      </w:r>
      <w:r w:rsidRPr="000E0F6D">
        <w:rPr>
          <w:color w:val="000000"/>
        </w:rPr>
        <w:t>.</w:t>
      </w:r>
      <w:r>
        <w:rPr>
          <w:color w:val="000000"/>
        </w:rPr>
        <w:t>9</w:t>
      </w:r>
      <w:r w:rsidRPr="000E0F6D">
        <w:rPr>
          <w:color w:val="000000"/>
        </w:rPr>
        <w:t>.</w:t>
      </w:r>
      <w:r w:rsidRPr="000E0F6D">
        <w:rPr>
          <w:color w:val="000000"/>
        </w:rPr>
        <w:tab/>
        <w:t>Любой член Совета дома может быть досрочно исключен из его состава:</w:t>
      </w:r>
    </w:p>
    <w:p w:rsidR="000E0F6D" w:rsidRPr="000E0F6D" w:rsidRDefault="000E0F6D" w:rsidP="000E0F6D">
      <w:pPr>
        <w:tabs>
          <w:tab w:val="left" w:pos="709"/>
        </w:tabs>
        <w:autoSpaceDE w:val="0"/>
        <w:ind w:firstLine="540"/>
        <w:jc w:val="both"/>
        <w:rPr>
          <w:color w:val="000000"/>
        </w:rPr>
      </w:pPr>
      <w:r w:rsidRPr="000E0F6D">
        <w:rPr>
          <w:color w:val="000000"/>
        </w:rPr>
        <w:t>-</w:t>
      </w:r>
      <w:r w:rsidRPr="000E0F6D">
        <w:rPr>
          <w:color w:val="000000"/>
        </w:rPr>
        <w:tab/>
        <w:t>на основании личного заявления, поданного на имя председателя Совета дома;</w:t>
      </w:r>
    </w:p>
    <w:p w:rsidR="000E0F6D" w:rsidRPr="000E0F6D" w:rsidRDefault="000E0F6D" w:rsidP="000E0F6D">
      <w:pPr>
        <w:tabs>
          <w:tab w:val="left" w:pos="709"/>
        </w:tabs>
        <w:autoSpaceDE w:val="0"/>
        <w:ind w:firstLine="540"/>
        <w:jc w:val="both"/>
        <w:rPr>
          <w:color w:val="000000"/>
        </w:rPr>
      </w:pPr>
      <w:r w:rsidRPr="000E0F6D">
        <w:rPr>
          <w:color w:val="000000"/>
        </w:rPr>
        <w:t>-</w:t>
      </w:r>
      <w:r w:rsidRPr="000E0F6D">
        <w:rPr>
          <w:color w:val="000000"/>
        </w:rPr>
        <w:tab/>
        <w:t>по решению общего собрания Собственников помещений;</w:t>
      </w:r>
    </w:p>
    <w:p w:rsidR="000E0F6D" w:rsidRPr="000E0F6D" w:rsidRDefault="000E0F6D" w:rsidP="000E0F6D">
      <w:pPr>
        <w:tabs>
          <w:tab w:val="left" w:pos="709"/>
        </w:tabs>
        <w:autoSpaceDE w:val="0"/>
        <w:ind w:firstLine="540"/>
        <w:jc w:val="both"/>
        <w:rPr>
          <w:color w:val="000000"/>
        </w:rPr>
      </w:pPr>
      <w:r w:rsidRPr="000E0F6D">
        <w:rPr>
          <w:color w:val="000000"/>
        </w:rPr>
        <w:t>-</w:t>
      </w:r>
      <w:r w:rsidRPr="000E0F6D">
        <w:rPr>
          <w:color w:val="000000"/>
        </w:rPr>
        <w:tab/>
        <w:t>по решению Совета дома, в связи с неисполнением (ненадлежащим исполнением) обязанностей, при этом за исключение должно проголосовать не менее 2/3 от действующего на момент голосования состава Совета дома;</w:t>
      </w:r>
    </w:p>
    <w:p w:rsidR="000E0F6D" w:rsidRPr="000E0F6D" w:rsidRDefault="000E0F6D" w:rsidP="000E0F6D">
      <w:pPr>
        <w:tabs>
          <w:tab w:val="left" w:pos="709"/>
        </w:tabs>
        <w:autoSpaceDE w:val="0"/>
        <w:ind w:firstLine="540"/>
        <w:jc w:val="both"/>
        <w:rPr>
          <w:color w:val="000000"/>
        </w:rPr>
      </w:pPr>
      <w:r w:rsidRPr="000E0F6D">
        <w:rPr>
          <w:bCs/>
          <w:color w:val="000000"/>
        </w:rPr>
        <w:t>-</w:t>
      </w:r>
      <w:r w:rsidRPr="000E0F6D">
        <w:rPr>
          <w:color w:val="000000"/>
        </w:rPr>
        <w:t xml:space="preserve"> в связи с прекращением права собственности на помещение в МКД.</w:t>
      </w:r>
    </w:p>
    <w:p w:rsidR="006227BE" w:rsidRPr="00CD1862" w:rsidRDefault="006227BE" w:rsidP="000E0F6D">
      <w:pPr>
        <w:spacing w:line="100" w:lineRule="atLeast"/>
        <w:ind w:firstLine="426"/>
        <w:jc w:val="both"/>
      </w:pPr>
    </w:p>
    <w:p w:rsidR="006227BE" w:rsidRPr="00CD1862" w:rsidRDefault="006227BE" w:rsidP="006227BE">
      <w:pPr>
        <w:ind w:firstLine="426"/>
        <w:jc w:val="center"/>
        <w:rPr>
          <w:b/>
        </w:rPr>
      </w:pPr>
      <w:r w:rsidRPr="00CD1862">
        <w:rPr>
          <w:b/>
        </w:rPr>
        <w:t>3. Полномочия Совета дома</w:t>
      </w:r>
    </w:p>
    <w:p w:rsidR="006227BE" w:rsidRPr="000E0F6D" w:rsidRDefault="006227BE" w:rsidP="000E0F6D">
      <w:pPr>
        <w:autoSpaceDE w:val="0"/>
        <w:ind w:firstLine="426"/>
        <w:jc w:val="both"/>
      </w:pPr>
      <w:r w:rsidRPr="000E0F6D">
        <w:t>Совет дома:</w:t>
      </w:r>
    </w:p>
    <w:p w:rsidR="006227BE" w:rsidRPr="000E0F6D" w:rsidRDefault="006227BE" w:rsidP="000E0F6D">
      <w:pPr>
        <w:ind w:right="45" w:firstLine="426"/>
        <w:jc w:val="both"/>
      </w:pPr>
      <w:r w:rsidRPr="000E0F6D">
        <w:t>3.1. Обеспечивает выполнение решений общего собрания собственников помещений.</w:t>
      </w:r>
    </w:p>
    <w:p w:rsidR="006227BE" w:rsidRPr="000E0F6D" w:rsidRDefault="006227BE" w:rsidP="000E0F6D">
      <w:pPr>
        <w:suppressAutoHyphens w:val="0"/>
        <w:autoSpaceDE w:val="0"/>
        <w:autoSpaceDN w:val="0"/>
        <w:adjustRightInd w:val="0"/>
        <w:ind w:firstLine="426"/>
        <w:jc w:val="both"/>
        <w:outlineLvl w:val="1"/>
      </w:pPr>
      <w:r w:rsidRPr="000E0F6D">
        <w:t xml:space="preserve">3.2. Выносит </w:t>
      </w:r>
      <w:r w:rsidRPr="000E0F6D">
        <w:rPr>
          <w:lang w:eastAsia="ru-RU"/>
        </w:rPr>
        <w:t>на общее собрание собственников помещений в качестве вопросов для обсуждения предложения</w:t>
      </w:r>
      <w:r w:rsidRPr="000E0F6D">
        <w:t>:</w:t>
      </w:r>
    </w:p>
    <w:p w:rsidR="006227BE" w:rsidRPr="000E0F6D" w:rsidRDefault="006227BE" w:rsidP="000E0F6D">
      <w:pPr>
        <w:suppressAutoHyphens w:val="0"/>
        <w:autoSpaceDE w:val="0"/>
        <w:autoSpaceDN w:val="0"/>
        <w:adjustRightInd w:val="0"/>
        <w:ind w:firstLine="426"/>
        <w:jc w:val="both"/>
        <w:outlineLvl w:val="1"/>
        <w:rPr>
          <w:lang w:eastAsia="ru-RU"/>
        </w:rPr>
      </w:pPr>
      <w:r w:rsidRPr="000E0F6D">
        <w:rPr>
          <w:lang w:eastAsia="ru-RU"/>
        </w:rPr>
        <w:t>- о порядке пользования общим имуществом, в том числе земельным участком, на котором расположен многоквартирный дом;</w:t>
      </w:r>
    </w:p>
    <w:p w:rsidR="006227BE" w:rsidRPr="000E0F6D" w:rsidRDefault="006227BE" w:rsidP="000E0F6D">
      <w:pPr>
        <w:suppressAutoHyphens w:val="0"/>
        <w:autoSpaceDE w:val="0"/>
        <w:autoSpaceDN w:val="0"/>
        <w:adjustRightInd w:val="0"/>
        <w:ind w:firstLine="426"/>
        <w:jc w:val="both"/>
        <w:outlineLvl w:val="1"/>
        <w:rPr>
          <w:lang w:eastAsia="ru-RU"/>
        </w:rPr>
      </w:pPr>
      <w:r w:rsidRPr="000E0F6D">
        <w:rPr>
          <w:lang w:eastAsia="ru-RU"/>
        </w:rPr>
        <w:t>- о порядке планирования и организации работ по содержанию и ремонту общего имущества;</w:t>
      </w:r>
    </w:p>
    <w:p w:rsidR="006227BE" w:rsidRPr="000E0F6D" w:rsidRDefault="006227BE" w:rsidP="000E0F6D">
      <w:pPr>
        <w:suppressAutoHyphens w:val="0"/>
        <w:autoSpaceDE w:val="0"/>
        <w:autoSpaceDN w:val="0"/>
        <w:adjustRightInd w:val="0"/>
        <w:ind w:firstLine="426"/>
        <w:jc w:val="both"/>
        <w:outlineLvl w:val="1"/>
        <w:rPr>
          <w:lang w:eastAsia="ru-RU"/>
        </w:rPr>
      </w:pPr>
      <w:r w:rsidRPr="000E0F6D">
        <w:rPr>
          <w:lang w:eastAsia="ru-RU"/>
        </w:rPr>
        <w:t>- о порядке обсуждения проектов договоров, заключаемых собственниками помещений в отношении общего имущества и предоставления коммунальных услуг;</w:t>
      </w:r>
    </w:p>
    <w:p w:rsidR="006227BE" w:rsidRPr="000E0F6D" w:rsidRDefault="006227BE" w:rsidP="000E0F6D">
      <w:pPr>
        <w:autoSpaceDE w:val="0"/>
        <w:ind w:firstLine="426"/>
        <w:jc w:val="both"/>
      </w:pPr>
      <w:r w:rsidRPr="000E0F6D">
        <w:t>- по вопросам компетенции Совета дома;</w:t>
      </w:r>
    </w:p>
    <w:p w:rsidR="006227BE" w:rsidRPr="000E0F6D" w:rsidRDefault="006227BE" w:rsidP="000E0F6D">
      <w:pPr>
        <w:autoSpaceDE w:val="0"/>
        <w:ind w:firstLine="426"/>
        <w:jc w:val="both"/>
      </w:pPr>
      <w:r w:rsidRPr="000E0F6D">
        <w:t>- по вопросам избираемых комиссий собственников помещений;</w:t>
      </w:r>
    </w:p>
    <w:p w:rsidR="006227BE" w:rsidRPr="000E0F6D" w:rsidRDefault="006227BE" w:rsidP="000E0F6D">
      <w:pPr>
        <w:autoSpaceDE w:val="0"/>
        <w:ind w:firstLine="426"/>
        <w:jc w:val="both"/>
        <w:rPr>
          <w:lang w:eastAsia="ru-RU"/>
        </w:rPr>
      </w:pPr>
      <w:r w:rsidRPr="000E0F6D">
        <w:t>- по другим вопросам, принятие решений по которым не противоречит Жилищному кодексу РФ</w:t>
      </w:r>
      <w:r w:rsidRPr="000E0F6D">
        <w:rPr>
          <w:lang w:eastAsia="ru-RU"/>
        </w:rPr>
        <w:t>.</w:t>
      </w:r>
    </w:p>
    <w:p w:rsidR="006227BE" w:rsidRPr="000E0F6D" w:rsidRDefault="006227BE" w:rsidP="000E0F6D">
      <w:pPr>
        <w:autoSpaceDE w:val="0"/>
        <w:ind w:firstLine="426"/>
        <w:jc w:val="both"/>
      </w:pPr>
      <w:r w:rsidRPr="000E0F6D">
        <w:t>3.3. Представляет собственникам помещений предложения по вопросам:</w:t>
      </w:r>
    </w:p>
    <w:p w:rsidR="006227BE" w:rsidRPr="000E0F6D" w:rsidRDefault="006227BE" w:rsidP="000E0F6D">
      <w:pPr>
        <w:autoSpaceDE w:val="0"/>
        <w:ind w:firstLine="426"/>
        <w:jc w:val="both"/>
      </w:pPr>
      <w:r w:rsidRPr="000E0F6D">
        <w:t>- планирования управления данным домом;</w:t>
      </w:r>
    </w:p>
    <w:p w:rsidR="006227BE" w:rsidRPr="000E0F6D" w:rsidRDefault="006227BE" w:rsidP="000E0F6D">
      <w:pPr>
        <w:autoSpaceDE w:val="0"/>
        <w:ind w:firstLine="426"/>
        <w:jc w:val="both"/>
      </w:pPr>
      <w:r w:rsidRPr="000E0F6D">
        <w:t>- организации управления данным домом;</w:t>
      </w:r>
    </w:p>
    <w:p w:rsidR="006227BE" w:rsidRPr="000E0F6D" w:rsidRDefault="006227BE" w:rsidP="000E0F6D">
      <w:pPr>
        <w:autoSpaceDE w:val="0"/>
        <w:ind w:firstLine="426"/>
        <w:jc w:val="both"/>
        <w:rPr>
          <w:lang w:eastAsia="ru-RU"/>
        </w:rPr>
      </w:pPr>
      <w:r w:rsidRPr="000E0F6D">
        <w:t>- содержания и ремонта общего имущества</w:t>
      </w:r>
      <w:r w:rsidRPr="000E0F6D">
        <w:rPr>
          <w:lang w:eastAsia="ru-RU"/>
        </w:rPr>
        <w:t>.</w:t>
      </w:r>
    </w:p>
    <w:p w:rsidR="006227BE" w:rsidRPr="000E0F6D" w:rsidRDefault="006227BE" w:rsidP="000E0F6D">
      <w:pPr>
        <w:pStyle w:val="21"/>
        <w:spacing w:after="0" w:line="240" w:lineRule="auto"/>
        <w:ind w:left="0" w:firstLine="426"/>
        <w:jc w:val="both"/>
      </w:pPr>
      <w:r w:rsidRPr="000E0F6D">
        <w:lastRenderedPageBreak/>
        <w:t>3.4. Представляет собственникам помещений свои заключения по условиям проектов договоров, предлагаемым для рассмотрения на общих собраниях (до рассмотрения указанных проектов договоров на общих собраниях)</w:t>
      </w:r>
      <w:r w:rsidRPr="000E0F6D">
        <w:rPr>
          <w:lang w:eastAsia="ru-RU"/>
        </w:rPr>
        <w:t>.</w:t>
      </w:r>
    </w:p>
    <w:p w:rsidR="006227BE" w:rsidRPr="000E0F6D" w:rsidRDefault="006227BE" w:rsidP="000E0F6D">
      <w:pPr>
        <w:autoSpaceDE w:val="0"/>
        <w:ind w:firstLine="426"/>
        <w:jc w:val="both"/>
      </w:pPr>
      <w:r w:rsidRPr="000E0F6D">
        <w:t>В случае избрания комиссии по оценке проектов договоров указанные заключения представляются Советом дома совместно с такой комиссией.</w:t>
      </w:r>
    </w:p>
    <w:p w:rsidR="006227BE" w:rsidRPr="000E0F6D" w:rsidRDefault="006227BE" w:rsidP="000E0F6D">
      <w:pPr>
        <w:pStyle w:val="21"/>
        <w:spacing w:after="0" w:line="240" w:lineRule="auto"/>
        <w:ind w:left="0" w:firstLine="426"/>
        <w:jc w:val="both"/>
      </w:pPr>
      <w:r w:rsidRPr="000E0F6D">
        <w:t>3.5. Осуществляет контроль за оказанием услуг и (или) выполнением работ:</w:t>
      </w:r>
    </w:p>
    <w:p w:rsidR="006227BE" w:rsidRPr="000E0F6D" w:rsidRDefault="006227BE" w:rsidP="000E0F6D">
      <w:pPr>
        <w:pStyle w:val="21"/>
        <w:spacing w:after="0" w:line="240" w:lineRule="auto"/>
        <w:ind w:left="0" w:firstLine="426"/>
        <w:jc w:val="both"/>
      </w:pPr>
      <w:r w:rsidRPr="000E0F6D">
        <w:t>- по управлению многоквартирным домом;</w:t>
      </w:r>
    </w:p>
    <w:p w:rsidR="00BF426D" w:rsidRPr="000E0F6D" w:rsidRDefault="006227BE" w:rsidP="000E0F6D">
      <w:pPr>
        <w:tabs>
          <w:tab w:val="left" w:pos="1134"/>
        </w:tabs>
        <w:ind w:right="45" w:firstLine="567"/>
        <w:jc w:val="both"/>
        <w:rPr>
          <w:lang w:eastAsia="ru-RU"/>
        </w:rPr>
      </w:pPr>
      <w:r w:rsidRPr="000E0F6D">
        <w:t>- по содержанию и ремонту общего имущества</w:t>
      </w:r>
      <w:r w:rsidR="00BF426D" w:rsidRPr="000E0F6D">
        <w:t xml:space="preserve">, </w:t>
      </w:r>
      <w:r w:rsidR="00BF426D" w:rsidRPr="000E0F6D">
        <w:rPr>
          <w:lang w:eastAsia="ru-RU"/>
        </w:rPr>
        <w:t>а также коммунальных услуг, предоставляемых Собственникам и пользователям помещений МКД.</w:t>
      </w:r>
    </w:p>
    <w:p w:rsidR="006227BE" w:rsidRPr="000E0F6D" w:rsidRDefault="006227BE" w:rsidP="000E0F6D">
      <w:pPr>
        <w:pStyle w:val="21"/>
        <w:spacing w:after="0" w:line="240" w:lineRule="auto"/>
        <w:ind w:left="0" w:firstLine="426"/>
        <w:jc w:val="both"/>
        <w:rPr>
          <w:lang w:eastAsia="ru-RU"/>
        </w:rPr>
      </w:pPr>
      <w:r w:rsidRPr="000E0F6D">
        <w:t>- за качеством предоставляемых коммунальных услуг собственникам жилых и нежилых помещений и пользователям таких помещений, в том числе помещений, входящих в состав общего имущества</w:t>
      </w:r>
      <w:r w:rsidRPr="000E0F6D">
        <w:rPr>
          <w:lang w:eastAsia="ru-RU"/>
        </w:rPr>
        <w:t>.</w:t>
      </w:r>
    </w:p>
    <w:p w:rsidR="006227BE" w:rsidRPr="000E0F6D" w:rsidRDefault="006227BE" w:rsidP="000E0F6D">
      <w:pPr>
        <w:pStyle w:val="21"/>
        <w:spacing w:after="0" w:line="240" w:lineRule="auto"/>
        <w:ind w:left="0" w:firstLine="426"/>
        <w:jc w:val="both"/>
        <w:rPr>
          <w:lang w:eastAsia="ru-RU"/>
        </w:rPr>
      </w:pPr>
      <w:r w:rsidRPr="000E0F6D">
        <w:rPr>
          <w:lang w:eastAsia="ru-RU"/>
        </w:rPr>
        <w:t>Указанный контроль осуществляется путем:</w:t>
      </w:r>
    </w:p>
    <w:p w:rsidR="006227BE" w:rsidRPr="000E0F6D" w:rsidRDefault="006227BE" w:rsidP="000E0F6D">
      <w:pPr>
        <w:pStyle w:val="ConsPlusNormal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0E0F6D">
        <w:rPr>
          <w:rFonts w:ascii="Times New Roman" w:hAnsi="Times New Roman" w:cs="Times New Roman"/>
          <w:sz w:val="24"/>
          <w:szCs w:val="24"/>
        </w:rPr>
        <w:t>а) получения от ответственных лиц управляющей организации не позднее 10 дней с даты обращения информации о перечнях, объемах, качестве и периодичности оказания услуг и (или) выполнения работ, иной отчетности;</w:t>
      </w:r>
    </w:p>
    <w:p w:rsidR="006227BE" w:rsidRPr="000E0F6D" w:rsidRDefault="006227BE" w:rsidP="000E0F6D">
      <w:pPr>
        <w:pStyle w:val="ConsPlusNormal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0E0F6D">
        <w:rPr>
          <w:rFonts w:ascii="Times New Roman" w:hAnsi="Times New Roman" w:cs="Times New Roman"/>
          <w:sz w:val="24"/>
          <w:szCs w:val="24"/>
        </w:rPr>
        <w:t>б) проверки объемов, качества и периодичности оказания услуг и (или) выполнения работ (в том числе путем проведения соответствующих экспертиз, привлечения специалистов);</w:t>
      </w:r>
    </w:p>
    <w:p w:rsidR="006227BE" w:rsidRPr="000E0F6D" w:rsidRDefault="006227BE" w:rsidP="000E0F6D">
      <w:pPr>
        <w:pStyle w:val="ConsPlusNormal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0E0F6D">
        <w:rPr>
          <w:rFonts w:ascii="Times New Roman" w:hAnsi="Times New Roman" w:cs="Times New Roman"/>
          <w:sz w:val="24"/>
          <w:szCs w:val="24"/>
        </w:rPr>
        <w:t>в) участия в осмотрах общего имущества многоквартирного дома, а также участия в проверках технического состояния инженерных систем и оборудования с целью подготовки предложений по их ремонту;</w:t>
      </w:r>
    </w:p>
    <w:p w:rsidR="006227BE" w:rsidRPr="000E0F6D" w:rsidRDefault="006227BE" w:rsidP="000E0F6D">
      <w:pPr>
        <w:pStyle w:val="ConsPlusNormal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0E0F6D">
        <w:rPr>
          <w:rFonts w:ascii="Times New Roman" w:hAnsi="Times New Roman" w:cs="Times New Roman"/>
          <w:sz w:val="24"/>
          <w:szCs w:val="24"/>
        </w:rPr>
        <w:t>г) участия в приемке всех видов работ (услуг), в том числе по подготовке дома к сезонной эксплуатации, по капитальному ремонту общего имущества многоквартирного дома;</w:t>
      </w:r>
    </w:p>
    <w:p w:rsidR="006227BE" w:rsidRPr="000E0F6D" w:rsidRDefault="006227BE" w:rsidP="000E0F6D">
      <w:pPr>
        <w:pStyle w:val="ConsPlusNormal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0E0F6D">
        <w:rPr>
          <w:rFonts w:ascii="Times New Roman" w:hAnsi="Times New Roman" w:cs="Times New Roman"/>
          <w:sz w:val="24"/>
          <w:szCs w:val="24"/>
        </w:rPr>
        <w:t>д) подачи в письменном виде жалоб, претензий и прочих обращений для устранения выявленных дефектов с проверкой полноты и своевременности их устранения;</w:t>
      </w:r>
    </w:p>
    <w:p w:rsidR="006227BE" w:rsidRPr="000E0F6D" w:rsidRDefault="006227BE" w:rsidP="000E0F6D">
      <w:pPr>
        <w:pStyle w:val="ConsPlusNormal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0E0F6D">
        <w:rPr>
          <w:rFonts w:ascii="Times New Roman" w:hAnsi="Times New Roman" w:cs="Times New Roman"/>
          <w:sz w:val="24"/>
          <w:szCs w:val="24"/>
        </w:rPr>
        <w:t>е) составления актов о нарушении условий договора управления;</w:t>
      </w:r>
    </w:p>
    <w:p w:rsidR="006227BE" w:rsidRPr="000E0F6D" w:rsidRDefault="006227BE" w:rsidP="000E0F6D">
      <w:pPr>
        <w:pStyle w:val="ConsPlusNormal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0E0F6D">
        <w:rPr>
          <w:rFonts w:ascii="Times New Roman" w:hAnsi="Times New Roman" w:cs="Times New Roman"/>
          <w:sz w:val="24"/>
          <w:szCs w:val="24"/>
        </w:rPr>
        <w:t>ж) инициирования созыва внеочередного общего собрания собственников для принятия решений по фактам выявленных нарушений и нереагированию управляющей организации на обращения собственников с уведомлением о проведении такого собрания (указанием даты, времени и места) управляющей организации;</w:t>
      </w:r>
    </w:p>
    <w:p w:rsidR="006227BE" w:rsidRPr="000E0F6D" w:rsidRDefault="006227BE" w:rsidP="000E0F6D">
      <w:pPr>
        <w:pStyle w:val="ConsPlusNormal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0E0F6D">
        <w:rPr>
          <w:rFonts w:ascii="Times New Roman" w:hAnsi="Times New Roman" w:cs="Times New Roman"/>
          <w:sz w:val="24"/>
          <w:szCs w:val="24"/>
        </w:rPr>
        <w:t>з) обращения в органы, осуществляющие государственный надзор (контроль) над использованием и сохранностью жилищного фонда, в иные органы (организации);</w:t>
      </w:r>
    </w:p>
    <w:p w:rsidR="006227BE" w:rsidRPr="000E0F6D" w:rsidRDefault="006227BE" w:rsidP="000E0F6D">
      <w:pPr>
        <w:pStyle w:val="ConsPlusNormal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0E0F6D">
        <w:rPr>
          <w:rFonts w:ascii="Times New Roman" w:hAnsi="Times New Roman" w:cs="Times New Roman"/>
          <w:sz w:val="24"/>
          <w:szCs w:val="24"/>
        </w:rPr>
        <w:t>и) подписания актов выполненных работ (оказанных услуг);</w:t>
      </w:r>
    </w:p>
    <w:p w:rsidR="006227BE" w:rsidRPr="000E0F6D" w:rsidRDefault="006227BE" w:rsidP="000E0F6D">
      <w:pPr>
        <w:pStyle w:val="ConsPlusNormal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0E0F6D">
        <w:rPr>
          <w:rFonts w:ascii="Times New Roman" w:hAnsi="Times New Roman" w:cs="Times New Roman"/>
          <w:sz w:val="24"/>
          <w:szCs w:val="24"/>
        </w:rPr>
        <w:t>к) выявления фактов непредоставления услуг или предоставления услуг ненадлежащего качества;</w:t>
      </w:r>
    </w:p>
    <w:p w:rsidR="006227BE" w:rsidRPr="000E0F6D" w:rsidRDefault="006227BE" w:rsidP="000E0F6D">
      <w:pPr>
        <w:pStyle w:val="ConsPlusNormal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0E0F6D">
        <w:rPr>
          <w:rFonts w:ascii="Times New Roman" w:hAnsi="Times New Roman" w:cs="Times New Roman"/>
          <w:sz w:val="24"/>
          <w:szCs w:val="24"/>
        </w:rPr>
        <w:t>л) составления актов об отличии между количеством зарегистрированных и фактически проживающих граждан в жилых помещениях многоквартирного дома.</w:t>
      </w:r>
    </w:p>
    <w:p w:rsidR="006227BE" w:rsidRPr="000E0F6D" w:rsidRDefault="006227BE" w:rsidP="000E0F6D">
      <w:pPr>
        <w:autoSpaceDE w:val="0"/>
        <w:ind w:firstLine="426"/>
        <w:jc w:val="both"/>
      </w:pPr>
      <w:r w:rsidRPr="000E0F6D">
        <w:t>3.6. Представляет на утверждение годового общего собрания собственников помещений отчет о проделанной работе.</w:t>
      </w:r>
    </w:p>
    <w:p w:rsidR="006227BE" w:rsidRPr="000E0F6D" w:rsidRDefault="006227BE" w:rsidP="000E0F6D">
      <w:pPr>
        <w:suppressAutoHyphens w:val="0"/>
        <w:autoSpaceDE w:val="0"/>
        <w:autoSpaceDN w:val="0"/>
        <w:adjustRightInd w:val="0"/>
        <w:ind w:firstLine="540"/>
        <w:jc w:val="both"/>
        <w:rPr>
          <w:rFonts w:eastAsia="Calibri"/>
          <w:lang w:eastAsia="en-US"/>
        </w:rPr>
      </w:pPr>
      <w:r w:rsidRPr="000E0F6D">
        <w:t xml:space="preserve">3.7. Осуществляет </w:t>
      </w:r>
      <w:r w:rsidRPr="000E0F6D">
        <w:rPr>
          <w:rFonts w:eastAsia="Calibri"/>
          <w:lang w:eastAsia="en-US"/>
        </w:rPr>
        <w:t>принятие решений о текущем ремонте общего имущества в многоквартирном доме в случае принятия соответствующего решения общим собранием собственников помещений в соответствии с п. 4.2 ч. 2 ст. 44 Жилищного кодекса РФ.</w:t>
      </w:r>
    </w:p>
    <w:p w:rsidR="006227BE" w:rsidRPr="000E0F6D" w:rsidRDefault="006227BE" w:rsidP="000E0F6D">
      <w:pPr>
        <w:pStyle w:val="ConsPlusNormal"/>
        <w:widowControl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0E0F6D">
        <w:rPr>
          <w:rFonts w:ascii="Times New Roman" w:hAnsi="Times New Roman" w:cs="Times New Roman"/>
          <w:sz w:val="24"/>
          <w:szCs w:val="24"/>
        </w:rPr>
        <w:t>3.8. Ведет среди собственников (пользователей) помещений информационно-разъяснительную работу по доведению до их сведения обязательных к исполнению правил и норм, установленных федеральными, региональными, местными нормативными правовыми актами, связанных с жизнедеятельностью многоквартирного дома.</w:t>
      </w:r>
    </w:p>
    <w:p w:rsidR="006227BE" w:rsidRPr="000E0F6D" w:rsidRDefault="006227BE" w:rsidP="000E0F6D">
      <w:pPr>
        <w:pStyle w:val="ConsPlusNormal"/>
        <w:widowControl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0E0F6D">
        <w:rPr>
          <w:rFonts w:ascii="Times New Roman" w:hAnsi="Times New Roman" w:cs="Times New Roman"/>
          <w:sz w:val="24"/>
          <w:szCs w:val="24"/>
        </w:rPr>
        <w:t>3.9. Обобщает предложения собственников (пользователей) помещений по улучшению работы управляющей организации, и доводит их до сведения управляющей организации с целью принятия необходимых мер.</w:t>
      </w:r>
    </w:p>
    <w:p w:rsidR="000E0F6D" w:rsidRPr="000E0F6D" w:rsidRDefault="000E0F6D" w:rsidP="000E0F6D">
      <w:pPr>
        <w:tabs>
          <w:tab w:val="left" w:pos="1134"/>
        </w:tabs>
        <w:autoSpaceDE w:val="0"/>
        <w:ind w:firstLine="540"/>
        <w:jc w:val="both"/>
        <w:rPr>
          <w:color w:val="000000"/>
        </w:rPr>
      </w:pPr>
      <w:r w:rsidRPr="000E0F6D">
        <w:rPr>
          <w:color w:val="000000"/>
        </w:rPr>
        <w:t xml:space="preserve">3.10. Проводит опросы (анкетным или другим методом) с целью оценки качества работы </w:t>
      </w:r>
      <w:r w:rsidRPr="000E0F6D">
        <w:t>управляющей организации</w:t>
      </w:r>
      <w:r w:rsidRPr="000E0F6D">
        <w:rPr>
          <w:color w:val="000000"/>
        </w:rPr>
        <w:t xml:space="preserve">, подготовки плана работы Совета дома, учета замечаний, предложений </w:t>
      </w:r>
      <w:r w:rsidRPr="000E0F6D">
        <w:rPr>
          <w:color w:val="000000"/>
        </w:rPr>
        <w:lastRenderedPageBreak/>
        <w:t xml:space="preserve">Собственников помещений и выявления проблемных вопросов по управлению многоквартирным домом; </w:t>
      </w:r>
    </w:p>
    <w:p w:rsidR="000E0F6D" w:rsidRPr="000E0F6D" w:rsidRDefault="000E0F6D" w:rsidP="000E0F6D">
      <w:pPr>
        <w:tabs>
          <w:tab w:val="left" w:pos="1134"/>
        </w:tabs>
        <w:autoSpaceDE w:val="0"/>
        <w:ind w:firstLine="540"/>
        <w:jc w:val="both"/>
        <w:rPr>
          <w:color w:val="000000"/>
        </w:rPr>
      </w:pPr>
      <w:r w:rsidRPr="000E0F6D">
        <w:rPr>
          <w:color w:val="000000"/>
        </w:rPr>
        <w:t>3.11.</w:t>
      </w:r>
      <w:r w:rsidRPr="000E0F6D">
        <w:rPr>
          <w:color w:val="000000"/>
        </w:rPr>
        <w:tab/>
        <w:t>Оказывает информационную и методическую помощь Собственникам помещений по вопросам соблюдения и реализации их прав и законных интересов в сфере ЖКХ применительно к МКД;</w:t>
      </w:r>
    </w:p>
    <w:p w:rsidR="000E0F6D" w:rsidRPr="000E0F6D" w:rsidRDefault="000E0F6D" w:rsidP="000E0F6D">
      <w:pPr>
        <w:tabs>
          <w:tab w:val="left" w:pos="1134"/>
        </w:tabs>
        <w:autoSpaceDE w:val="0"/>
        <w:ind w:firstLine="540"/>
        <w:jc w:val="both"/>
        <w:rPr>
          <w:color w:val="000000"/>
        </w:rPr>
      </w:pPr>
      <w:r w:rsidRPr="000E0F6D">
        <w:rPr>
          <w:color w:val="000000"/>
        </w:rPr>
        <w:t>3.12.</w:t>
      </w:r>
      <w:r w:rsidRPr="000E0F6D">
        <w:rPr>
          <w:color w:val="000000"/>
        </w:rPr>
        <w:tab/>
        <w:t>Принимает меры общественного воздействия на Собственников помещений, нарушающих правила пользования помещениями и объектами общего пользования МКД, санитарно-гигиенические нормы, а также на Собственников помещений, имеющих задолженность по коммунальным и другим платежам, связанным с проживанием в МКД, его содержанием и ремонтом;</w:t>
      </w:r>
    </w:p>
    <w:p w:rsidR="000E0F6D" w:rsidRPr="000E0F6D" w:rsidRDefault="000E0F6D" w:rsidP="000E0F6D">
      <w:pPr>
        <w:tabs>
          <w:tab w:val="left" w:pos="1134"/>
        </w:tabs>
        <w:autoSpaceDE w:val="0"/>
        <w:ind w:firstLine="540"/>
        <w:jc w:val="both"/>
        <w:rPr>
          <w:color w:val="000000"/>
        </w:rPr>
      </w:pPr>
      <w:r w:rsidRPr="000E0F6D">
        <w:rPr>
          <w:color w:val="000000"/>
        </w:rPr>
        <w:t>3.13.</w:t>
      </w:r>
      <w:r w:rsidRPr="000E0F6D">
        <w:rPr>
          <w:color w:val="000000"/>
        </w:rPr>
        <w:tab/>
        <w:t>Самостоятельно или с участием управляющей организации принимает меры к предотвращению фактов самовольного строительства, устройства погребов, самовольной установки гаражей, перепланировки квартир и мест общего пользования, ущемляющих права Собственников помещений или наносящих вред общему имуществу МКД, фактов вырубки (повреждения) зеленых насаждений, парковки автотранспорта на газонах, на тротуарах или на пешеходных зонах;</w:t>
      </w:r>
    </w:p>
    <w:p w:rsidR="000E0F6D" w:rsidRPr="000E0F6D" w:rsidRDefault="000E0F6D" w:rsidP="000E0F6D">
      <w:pPr>
        <w:tabs>
          <w:tab w:val="left" w:pos="1134"/>
        </w:tabs>
        <w:autoSpaceDE w:val="0"/>
        <w:ind w:firstLine="540"/>
        <w:jc w:val="both"/>
        <w:rPr>
          <w:color w:val="000000"/>
        </w:rPr>
      </w:pPr>
      <w:r w:rsidRPr="000E0F6D">
        <w:rPr>
          <w:color w:val="000000"/>
        </w:rPr>
        <w:t>3.14.</w:t>
      </w:r>
      <w:r w:rsidRPr="000E0F6D">
        <w:rPr>
          <w:color w:val="000000"/>
        </w:rPr>
        <w:tab/>
        <w:t>Содействует поддержанию культуры межличностных взаимоотношений Собственников помещений и пользователей помещений МКД, повышению уровня их социальной ответственности;</w:t>
      </w:r>
    </w:p>
    <w:p w:rsidR="000E0F6D" w:rsidRPr="000E0F6D" w:rsidRDefault="000E0F6D" w:rsidP="000E0F6D">
      <w:pPr>
        <w:tabs>
          <w:tab w:val="left" w:pos="1134"/>
        </w:tabs>
        <w:autoSpaceDE w:val="0"/>
        <w:ind w:firstLine="540"/>
        <w:jc w:val="both"/>
        <w:rPr>
          <w:color w:val="000000"/>
        </w:rPr>
      </w:pPr>
      <w:r w:rsidRPr="000E0F6D">
        <w:rPr>
          <w:color w:val="000000"/>
        </w:rPr>
        <w:t>3.15.</w:t>
      </w:r>
      <w:r w:rsidRPr="000E0F6D">
        <w:rPr>
          <w:color w:val="000000"/>
        </w:rPr>
        <w:tab/>
        <w:t>Инициализирует и принимает участие в организации субботников и других мероприятий, направленных на поддержание порядка и благоустройство МКД и прилегающей территории;</w:t>
      </w:r>
    </w:p>
    <w:p w:rsidR="000E0F6D" w:rsidRPr="000E0F6D" w:rsidRDefault="000E0F6D" w:rsidP="000E0F6D">
      <w:pPr>
        <w:tabs>
          <w:tab w:val="left" w:pos="1134"/>
        </w:tabs>
        <w:autoSpaceDE w:val="0"/>
        <w:ind w:firstLine="540"/>
        <w:jc w:val="both"/>
        <w:rPr>
          <w:color w:val="000000"/>
        </w:rPr>
      </w:pPr>
      <w:r w:rsidRPr="000E0F6D">
        <w:rPr>
          <w:color w:val="000000"/>
        </w:rPr>
        <w:t>3.16.</w:t>
      </w:r>
      <w:r w:rsidRPr="000E0F6D">
        <w:rPr>
          <w:color w:val="000000"/>
        </w:rPr>
        <w:tab/>
        <w:t>Обеспечивает хранение документов, касающихся управления МКД, общих собраний Собственников помещений, деятельности Совета дома, а при необходимости – технической документации на МКД;</w:t>
      </w:r>
    </w:p>
    <w:p w:rsidR="000E0F6D" w:rsidRPr="000E0F6D" w:rsidRDefault="000E0F6D" w:rsidP="000E0F6D">
      <w:pPr>
        <w:tabs>
          <w:tab w:val="left" w:pos="1134"/>
        </w:tabs>
        <w:autoSpaceDE w:val="0"/>
        <w:ind w:firstLine="540"/>
        <w:jc w:val="both"/>
        <w:rPr>
          <w:color w:val="000000"/>
        </w:rPr>
      </w:pPr>
      <w:r w:rsidRPr="000E0F6D">
        <w:rPr>
          <w:color w:val="000000"/>
        </w:rPr>
        <w:t>3.17.</w:t>
      </w:r>
      <w:r w:rsidRPr="000E0F6D">
        <w:rPr>
          <w:color w:val="000000"/>
        </w:rPr>
        <w:tab/>
        <w:t>Выполняет в интересах Собственников помещений иные функции, не противоречащие действующему законодательству, решениям общего собрания Собственников помещений и настоящему Положению.</w:t>
      </w:r>
    </w:p>
    <w:p w:rsidR="006227BE" w:rsidRPr="003F18B7" w:rsidRDefault="006227BE" w:rsidP="003F18B7">
      <w:pPr>
        <w:pStyle w:val="ConsPlusNormal"/>
        <w:widowControl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:rsidR="006227BE" w:rsidRPr="003F18B7" w:rsidRDefault="006227BE" w:rsidP="003F18B7">
      <w:pPr>
        <w:autoSpaceDE w:val="0"/>
        <w:ind w:firstLine="426"/>
        <w:jc w:val="center"/>
        <w:rPr>
          <w:b/>
          <w:bCs/>
        </w:rPr>
      </w:pPr>
      <w:r w:rsidRPr="003F18B7">
        <w:rPr>
          <w:b/>
          <w:bCs/>
        </w:rPr>
        <w:t>4. Председатель Совета дома</w:t>
      </w:r>
    </w:p>
    <w:p w:rsidR="006227BE" w:rsidRPr="003F18B7" w:rsidRDefault="006227BE" w:rsidP="003F18B7">
      <w:pPr>
        <w:autoSpaceDE w:val="0"/>
        <w:ind w:firstLine="426"/>
        <w:jc w:val="both"/>
      </w:pPr>
      <w:r w:rsidRPr="003F18B7">
        <w:t>4.1. Председатель Совета избирается из числа членов Совета дома на общем собрании собственников помещений.</w:t>
      </w:r>
    </w:p>
    <w:p w:rsidR="006227BE" w:rsidRPr="003F18B7" w:rsidRDefault="006227BE" w:rsidP="003F18B7">
      <w:pPr>
        <w:autoSpaceDE w:val="0"/>
        <w:ind w:firstLine="426"/>
        <w:jc w:val="both"/>
      </w:pPr>
      <w:r w:rsidRPr="003F18B7">
        <w:t>4.2. Председатель Совета осуществляет руководство текущей деятельностью Совета дома и подотчетен общему собранию собственников помещений</w:t>
      </w:r>
      <w:r w:rsidRPr="003F18B7">
        <w:rPr>
          <w:lang w:eastAsia="ru-RU"/>
        </w:rPr>
        <w:t>.</w:t>
      </w:r>
      <w:r w:rsidRPr="003F18B7">
        <w:t xml:space="preserve"> </w:t>
      </w:r>
    </w:p>
    <w:p w:rsidR="006227BE" w:rsidRPr="003F18B7" w:rsidRDefault="006227BE" w:rsidP="003F18B7">
      <w:pPr>
        <w:autoSpaceDE w:val="0"/>
        <w:ind w:firstLine="426"/>
        <w:jc w:val="both"/>
      </w:pPr>
      <w:r w:rsidRPr="003F18B7">
        <w:t>4.3. Председатель Совета дома:</w:t>
      </w:r>
    </w:p>
    <w:p w:rsidR="006227BE" w:rsidRPr="003F18B7" w:rsidRDefault="006227BE" w:rsidP="003F18B7">
      <w:pPr>
        <w:suppressAutoHyphens w:val="0"/>
        <w:autoSpaceDE w:val="0"/>
        <w:autoSpaceDN w:val="0"/>
        <w:adjustRightInd w:val="0"/>
        <w:ind w:firstLine="426"/>
        <w:jc w:val="both"/>
        <w:outlineLvl w:val="1"/>
        <w:rPr>
          <w:lang w:eastAsia="ru-RU"/>
        </w:rPr>
      </w:pPr>
      <w:r w:rsidRPr="003F18B7">
        <w:t xml:space="preserve">4.3.1. </w:t>
      </w:r>
      <w:r w:rsidRPr="003F18B7">
        <w:rPr>
          <w:lang w:eastAsia="ru-RU"/>
        </w:rPr>
        <w:t xml:space="preserve">До принятия общим собранием собственников помещений решения о заключении договора управления многоквартирным домом вправе вступить в переговоры относительно условий указанного договора. </w:t>
      </w:r>
    </w:p>
    <w:p w:rsidR="006227BE" w:rsidRPr="003F18B7" w:rsidRDefault="006227BE" w:rsidP="003F18B7">
      <w:pPr>
        <w:suppressAutoHyphens w:val="0"/>
        <w:autoSpaceDE w:val="0"/>
        <w:autoSpaceDN w:val="0"/>
        <w:adjustRightInd w:val="0"/>
        <w:ind w:firstLine="426"/>
        <w:jc w:val="both"/>
        <w:outlineLvl w:val="1"/>
        <w:rPr>
          <w:i/>
          <w:lang w:eastAsia="ru-RU"/>
        </w:rPr>
      </w:pPr>
      <w:r w:rsidRPr="003F18B7">
        <w:rPr>
          <w:i/>
          <w:u w:val="single"/>
          <w:lang w:eastAsia="ru-RU"/>
        </w:rPr>
        <w:t>При непосредственном управлении</w:t>
      </w:r>
      <w:r w:rsidRPr="003F18B7">
        <w:rPr>
          <w:i/>
          <w:lang w:eastAsia="ru-RU"/>
        </w:rPr>
        <w:t xml:space="preserve"> многоквартирным домом собственниками помещений вправе вступить в переговоры относительно условий договоров, указанных в </w:t>
      </w:r>
      <w:hyperlink r:id="rId8" w:history="1">
        <w:r w:rsidRPr="003F18B7">
          <w:rPr>
            <w:i/>
            <w:lang w:eastAsia="ru-RU"/>
          </w:rPr>
          <w:t>частях 1</w:t>
        </w:r>
      </w:hyperlink>
      <w:r w:rsidRPr="003F18B7">
        <w:rPr>
          <w:i/>
          <w:lang w:eastAsia="ru-RU"/>
        </w:rPr>
        <w:t xml:space="preserve"> и </w:t>
      </w:r>
      <w:hyperlink r:id="rId9" w:history="1">
        <w:r w:rsidRPr="003F18B7">
          <w:rPr>
            <w:i/>
            <w:lang w:eastAsia="ru-RU"/>
          </w:rPr>
          <w:t>2 статьи 164</w:t>
        </w:r>
      </w:hyperlink>
      <w:r w:rsidRPr="003F18B7">
        <w:rPr>
          <w:i/>
          <w:lang w:eastAsia="ru-RU"/>
        </w:rPr>
        <w:t xml:space="preserve"> Жилищного  кодекса РФ.</w:t>
      </w:r>
    </w:p>
    <w:p w:rsidR="006227BE" w:rsidRPr="003F18B7" w:rsidRDefault="006227BE" w:rsidP="003F18B7">
      <w:pPr>
        <w:suppressAutoHyphens w:val="0"/>
        <w:autoSpaceDE w:val="0"/>
        <w:autoSpaceDN w:val="0"/>
        <w:adjustRightInd w:val="0"/>
        <w:ind w:firstLine="426"/>
        <w:jc w:val="both"/>
        <w:outlineLvl w:val="1"/>
        <w:rPr>
          <w:lang w:eastAsia="ru-RU"/>
        </w:rPr>
      </w:pPr>
      <w:r w:rsidRPr="003F18B7">
        <w:rPr>
          <w:lang w:eastAsia="ru-RU"/>
        </w:rPr>
        <w:t xml:space="preserve">4.3.2. Доводит до сведения общего собрания собственников помещений результаты переговоров, указанных в п.п. 4.3.1 настоящего Положения. </w:t>
      </w:r>
    </w:p>
    <w:p w:rsidR="006227BE" w:rsidRPr="003F18B7" w:rsidRDefault="006227BE" w:rsidP="003F18B7">
      <w:pPr>
        <w:suppressAutoHyphens w:val="0"/>
        <w:autoSpaceDE w:val="0"/>
        <w:autoSpaceDN w:val="0"/>
        <w:adjustRightInd w:val="0"/>
        <w:ind w:firstLine="426"/>
        <w:jc w:val="both"/>
        <w:outlineLvl w:val="1"/>
        <w:rPr>
          <w:b/>
          <w:lang w:eastAsia="ru-RU"/>
        </w:rPr>
      </w:pPr>
      <w:r w:rsidRPr="003F18B7">
        <w:rPr>
          <w:lang w:eastAsia="ru-RU"/>
        </w:rPr>
        <w:t>4.3.3.</w:t>
      </w:r>
      <w:r w:rsidRPr="003F18B7">
        <w:rPr>
          <w:b/>
          <w:lang w:eastAsia="ru-RU"/>
        </w:rPr>
        <w:t xml:space="preserve"> </w:t>
      </w:r>
      <w:r w:rsidRPr="003F18B7">
        <w:rPr>
          <w:lang w:eastAsia="ru-RU"/>
        </w:rPr>
        <w:t xml:space="preserve">Заключает договор управления многоквартирным домом </w:t>
      </w:r>
      <w:r w:rsidRPr="003F18B7">
        <w:rPr>
          <w:i/>
          <w:lang w:eastAsia="ru-RU"/>
        </w:rPr>
        <w:t>(или договоры, указанные в частях 1 и 2 ст. 164 Жилищного  кодекса РФ)</w:t>
      </w:r>
      <w:r w:rsidRPr="003F18B7">
        <w:rPr>
          <w:lang w:eastAsia="ru-RU"/>
        </w:rPr>
        <w:t xml:space="preserve"> на условиях, указанных в решении общего собрания собственников помещений, на основании доверенностей, выданных собственниками помещений.</w:t>
      </w:r>
      <w:r w:rsidRPr="003F18B7">
        <w:rPr>
          <w:b/>
          <w:lang w:eastAsia="ru-RU"/>
        </w:rPr>
        <w:t xml:space="preserve"> </w:t>
      </w:r>
    </w:p>
    <w:p w:rsidR="006227BE" w:rsidRPr="003F18B7" w:rsidRDefault="006227BE" w:rsidP="003F18B7">
      <w:pPr>
        <w:suppressAutoHyphens w:val="0"/>
        <w:autoSpaceDE w:val="0"/>
        <w:autoSpaceDN w:val="0"/>
        <w:adjustRightInd w:val="0"/>
        <w:ind w:firstLine="426"/>
        <w:jc w:val="both"/>
        <w:outlineLvl w:val="1"/>
      </w:pPr>
      <w:r w:rsidRPr="003F18B7">
        <w:t xml:space="preserve">По договору управления многоквартирным домом приобретают права и становятся обязанными все собственники помещений, предоставившие председателю Совета дома полномочия, удостоверенные такими доверенностями. </w:t>
      </w:r>
    </w:p>
    <w:p w:rsidR="006227BE" w:rsidRPr="003F18B7" w:rsidRDefault="006227BE" w:rsidP="003F18B7">
      <w:pPr>
        <w:suppressAutoHyphens w:val="0"/>
        <w:autoSpaceDE w:val="0"/>
        <w:autoSpaceDN w:val="0"/>
        <w:adjustRightInd w:val="0"/>
        <w:ind w:firstLine="426"/>
        <w:jc w:val="both"/>
        <w:outlineLvl w:val="1"/>
      </w:pPr>
      <w:r w:rsidRPr="003F18B7">
        <w:t>Собственники помещений в многоквартирном доме вправе потребовать от управляющей организации копии этого договора.</w:t>
      </w:r>
    </w:p>
    <w:p w:rsidR="006227BE" w:rsidRPr="003F18B7" w:rsidRDefault="006227BE" w:rsidP="003F18B7">
      <w:pPr>
        <w:suppressAutoHyphens w:val="0"/>
        <w:autoSpaceDE w:val="0"/>
        <w:autoSpaceDN w:val="0"/>
        <w:adjustRightInd w:val="0"/>
        <w:ind w:firstLine="426"/>
        <w:jc w:val="both"/>
        <w:outlineLvl w:val="1"/>
        <w:rPr>
          <w:i/>
        </w:rPr>
      </w:pPr>
      <w:r w:rsidRPr="003F18B7">
        <w:rPr>
          <w:i/>
          <w:u w:val="single"/>
        </w:rPr>
        <w:lastRenderedPageBreak/>
        <w:t>При непосредственном управлении</w:t>
      </w:r>
      <w:r w:rsidRPr="003F18B7">
        <w:rPr>
          <w:i/>
        </w:rPr>
        <w:t xml:space="preserve"> многоквартирным домом собственниками помещений вправе потребовать копии договоров, заключенных с лицами, осуществляющими оказание услуг и (или) выполнение работ по содержанию и ремонту общего имущества в данном доме, от указанных лиц.</w:t>
      </w:r>
    </w:p>
    <w:p w:rsidR="006227BE" w:rsidRPr="003F18B7" w:rsidRDefault="006227BE" w:rsidP="003F18B7">
      <w:pPr>
        <w:suppressAutoHyphens w:val="0"/>
        <w:autoSpaceDE w:val="0"/>
        <w:autoSpaceDN w:val="0"/>
        <w:adjustRightInd w:val="0"/>
        <w:ind w:firstLine="426"/>
        <w:jc w:val="both"/>
        <w:outlineLvl w:val="1"/>
      </w:pPr>
      <w:r w:rsidRPr="003F18B7">
        <w:rPr>
          <w:lang w:eastAsia="ru-RU"/>
        </w:rPr>
        <w:t xml:space="preserve">4.3.4. Контролирует выполнение обязательств </w:t>
      </w:r>
      <w:r w:rsidRPr="003F18B7">
        <w:t>по заключенным договорам оказания услуг и (или) выполнения работ по содержанию и ремонту общего имущества в многоквартирном доме на основании доверенности, выданной собственниками помещений в многоквартирном доме.</w:t>
      </w:r>
    </w:p>
    <w:p w:rsidR="006227BE" w:rsidRPr="003F18B7" w:rsidRDefault="006227BE" w:rsidP="003F18B7">
      <w:pPr>
        <w:widowControl w:val="0"/>
        <w:autoSpaceDE w:val="0"/>
        <w:autoSpaceDN w:val="0"/>
        <w:adjustRightInd w:val="0"/>
        <w:ind w:firstLine="540"/>
        <w:jc w:val="both"/>
      </w:pPr>
      <w:r w:rsidRPr="003F18B7">
        <w:t>Подписывает:</w:t>
      </w:r>
    </w:p>
    <w:p w:rsidR="006227BE" w:rsidRPr="003F18B7" w:rsidRDefault="006227BE" w:rsidP="003F18B7">
      <w:pPr>
        <w:widowControl w:val="0"/>
        <w:autoSpaceDE w:val="0"/>
        <w:autoSpaceDN w:val="0"/>
        <w:adjustRightInd w:val="0"/>
        <w:ind w:firstLine="540"/>
        <w:jc w:val="both"/>
      </w:pPr>
      <w:r w:rsidRPr="003F18B7">
        <w:t>- акты приемки оказанных услуг и (или) выполненных работ по содержанию и текущему ремонту общего имущества в многоквартирном доме;</w:t>
      </w:r>
    </w:p>
    <w:p w:rsidR="006227BE" w:rsidRPr="003F18B7" w:rsidRDefault="006227BE" w:rsidP="003F18B7">
      <w:pPr>
        <w:widowControl w:val="0"/>
        <w:autoSpaceDE w:val="0"/>
        <w:autoSpaceDN w:val="0"/>
        <w:adjustRightInd w:val="0"/>
        <w:ind w:firstLine="540"/>
        <w:jc w:val="both"/>
      </w:pPr>
      <w:r w:rsidRPr="003F18B7">
        <w:t>- акты о нарушении нормативов качества или периодичности оказания услуг и (или) выполнения работ по содержанию и ремонту общего имущества в многоквартирном доме;</w:t>
      </w:r>
    </w:p>
    <w:p w:rsidR="006227BE" w:rsidRPr="003F18B7" w:rsidRDefault="006227BE" w:rsidP="003F18B7">
      <w:pPr>
        <w:widowControl w:val="0"/>
        <w:autoSpaceDE w:val="0"/>
        <w:autoSpaceDN w:val="0"/>
        <w:adjustRightInd w:val="0"/>
        <w:ind w:firstLine="540"/>
        <w:jc w:val="both"/>
      </w:pPr>
      <w:r w:rsidRPr="003F18B7">
        <w:t>- акты о непредоставлении коммунальных услуг или предоставлении коммунальных услуг ненадлежащего качества.</w:t>
      </w:r>
    </w:p>
    <w:p w:rsidR="006227BE" w:rsidRPr="003F18B7" w:rsidRDefault="006227BE" w:rsidP="003F18B7">
      <w:pPr>
        <w:suppressAutoHyphens w:val="0"/>
        <w:autoSpaceDE w:val="0"/>
        <w:autoSpaceDN w:val="0"/>
        <w:adjustRightInd w:val="0"/>
        <w:ind w:firstLine="426"/>
        <w:jc w:val="both"/>
        <w:outlineLvl w:val="1"/>
        <w:rPr>
          <w:lang w:eastAsia="ru-RU"/>
        </w:rPr>
      </w:pPr>
      <w:r w:rsidRPr="003F18B7">
        <w:rPr>
          <w:lang w:eastAsia="ru-RU"/>
        </w:rPr>
        <w:t>4.3.5. Направляет в органы местного самоуправления обращения</w:t>
      </w:r>
      <w:r w:rsidRPr="003F18B7">
        <w:rPr>
          <w:bCs/>
          <w:lang w:eastAsia="ru-RU"/>
        </w:rPr>
        <w:t xml:space="preserve"> о невыполнении управляющей организацией обязательств по управлению домом, предусмотренных          ч</w:t>
      </w:r>
      <w:r w:rsidRPr="003F18B7">
        <w:rPr>
          <w:lang w:eastAsia="ru-RU"/>
        </w:rPr>
        <w:t>.2 ст.162 Жилищного  кодекса РФ</w:t>
      </w:r>
      <w:r w:rsidRPr="003F18B7">
        <w:rPr>
          <w:bCs/>
          <w:lang w:eastAsia="ru-RU"/>
        </w:rPr>
        <w:t xml:space="preserve"> с целью проведения внеплановой проверки деятельности управляющей организации, предусмотренной ч.1.1 ст.165 </w:t>
      </w:r>
      <w:r w:rsidRPr="003F18B7">
        <w:rPr>
          <w:lang w:eastAsia="ru-RU"/>
        </w:rPr>
        <w:t>Жилищного  кодекса РФ.</w:t>
      </w:r>
    </w:p>
    <w:p w:rsidR="006227BE" w:rsidRPr="003F18B7" w:rsidRDefault="006227BE" w:rsidP="003F18B7">
      <w:pPr>
        <w:suppressAutoHyphens w:val="0"/>
        <w:autoSpaceDE w:val="0"/>
        <w:autoSpaceDN w:val="0"/>
        <w:adjustRightInd w:val="0"/>
        <w:ind w:firstLine="426"/>
        <w:jc w:val="both"/>
        <w:outlineLvl w:val="1"/>
        <w:rPr>
          <w:bCs/>
          <w:lang w:eastAsia="ru-RU"/>
        </w:rPr>
      </w:pPr>
      <w:r w:rsidRPr="003F18B7">
        <w:rPr>
          <w:lang w:eastAsia="ru-RU"/>
        </w:rPr>
        <w:t>4.3.6.</w:t>
      </w:r>
      <w:r w:rsidRPr="003F18B7">
        <w:rPr>
          <w:b/>
          <w:lang w:eastAsia="ru-RU"/>
        </w:rPr>
        <w:t xml:space="preserve"> </w:t>
      </w:r>
      <w:r w:rsidRPr="003F18B7">
        <w:rPr>
          <w:lang w:eastAsia="ru-RU"/>
        </w:rPr>
        <w:t>Выступает в суде в качестве представителя собственников помещений по делам, связанным с управлением данным домом и предоставлением коммунальных услуг, на основании доверенности, выданной собственниками помещений.</w:t>
      </w:r>
    </w:p>
    <w:p w:rsidR="006227BE" w:rsidRPr="003F18B7" w:rsidRDefault="006227BE" w:rsidP="003F18B7">
      <w:pPr>
        <w:suppressAutoHyphens w:val="0"/>
        <w:autoSpaceDE w:val="0"/>
        <w:autoSpaceDN w:val="0"/>
        <w:adjustRightInd w:val="0"/>
        <w:ind w:firstLine="540"/>
        <w:jc w:val="both"/>
      </w:pPr>
      <w:r w:rsidRPr="003F18B7">
        <w:t xml:space="preserve">4.3.7. </w:t>
      </w:r>
      <w:r w:rsidRPr="003F18B7">
        <w:rPr>
          <w:rFonts w:eastAsia="Calibri"/>
          <w:lang w:eastAsia="en-US"/>
        </w:rPr>
        <w:t>Осуществляет принятие решений по вопросам, которые переданы ему для решения в соответствии с решением общего собрания собственников помещений, принятым в соответствии с п. 4.3 ч. 2 ст. 44 Жилищного кодекса РФ.</w:t>
      </w:r>
    </w:p>
    <w:p w:rsidR="006227BE" w:rsidRPr="003F18B7" w:rsidRDefault="006227BE" w:rsidP="003F18B7">
      <w:pPr>
        <w:pStyle w:val="NormalWeb"/>
        <w:spacing w:after="0"/>
        <w:ind w:firstLine="426"/>
        <w:jc w:val="both"/>
      </w:pPr>
      <w:r w:rsidRPr="003F18B7">
        <w:t>4.3.7. Согласовывает дефектные ведомости, сметы, планы работ по содержанию и текущему ремонту общего имущества, согласовывает корректировки таких работ.</w:t>
      </w:r>
    </w:p>
    <w:p w:rsidR="00026F52" w:rsidRPr="003F18B7" w:rsidRDefault="006227BE" w:rsidP="003F18B7">
      <w:pPr>
        <w:pStyle w:val="NormalWeb"/>
        <w:spacing w:after="0"/>
        <w:ind w:firstLine="426"/>
        <w:jc w:val="both"/>
      </w:pPr>
      <w:r w:rsidRPr="003F18B7">
        <w:t>4.3.8. Заключает договоры об использовании общего имуществ многоквартирного дома, включая установку и эксплуатацию рекламных конструкций, на условиях, определенных общим собранием собственников помещений, в случае определения его соответствующим уполномоченным лицом.</w:t>
      </w:r>
    </w:p>
    <w:p w:rsidR="00026F52" w:rsidRPr="003F18B7" w:rsidRDefault="00026F52" w:rsidP="003F18B7">
      <w:pPr>
        <w:pStyle w:val="NormalWeb"/>
        <w:spacing w:after="0"/>
        <w:ind w:firstLine="426"/>
        <w:jc w:val="both"/>
      </w:pPr>
      <w:r w:rsidRPr="003F18B7">
        <w:t>4.3.9. Контролирует расходование Управляющей организацией средств, поступающих в оплату за пользование общим имуществом или за аренду общего имущества Собственников</w:t>
      </w:r>
    </w:p>
    <w:p w:rsidR="006227BE" w:rsidRPr="003F18B7" w:rsidRDefault="006227BE" w:rsidP="003F18B7">
      <w:pPr>
        <w:pStyle w:val="NormalWeb"/>
        <w:spacing w:after="0"/>
        <w:ind w:firstLine="426"/>
        <w:jc w:val="both"/>
      </w:pPr>
      <w:r w:rsidRPr="003F18B7">
        <w:t>4.3.</w:t>
      </w:r>
      <w:r w:rsidR="00026F52" w:rsidRPr="003F18B7">
        <w:t>10</w:t>
      </w:r>
      <w:r w:rsidRPr="003F18B7">
        <w:t xml:space="preserve">. Участвует в комиссиях по осмотру дома, прилегающей территории, коммуникаций, другого общего имущества либо делегирует эти полномочия другому члену Совета. </w:t>
      </w:r>
    </w:p>
    <w:p w:rsidR="006227BE" w:rsidRPr="003F18B7" w:rsidRDefault="006227BE" w:rsidP="003F18B7">
      <w:pPr>
        <w:pStyle w:val="NormalWeb"/>
        <w:spacing w:after="0"/>
        <w:ind w:firstLine="426"/>
        <w:jc w:val="both"/>
      </w:pPr>
      <w:r w:rsidRPr="003F18B7">
        <w:t>4.3.1</w:t>
      </w:r>
      <w:r w:rsidR="00026F52" w:rsidRPr="003F18B7">
        <w:t>1</w:t>
      </w:r>
      <w:r w:rsidRPr="003F18B7">
        <w:t>. Участвует в составлении и подписании актов, в т.ч. сезонного осмотра общего имущества МКД, паспорта готовности многоквартирного дома к сезонной эксплуатации.</w:t>
      </w:r>
    </w:p>
    <w:p w:rsidR="006227BE" w:rsidRPr="003F18B7" w:rsidRDefault="006227BE" w:rsidP="003F18B7">
      <w:pPr>
        <w:pStyle w:val="NormalWeb"/>
        <w:spacing w:after="0"/>
        <w:ind w:firstLine="426"/>
        <w:jc w:val="both"/>
      </w:pPr>
      <w:r w:rsidRPr="003F18B7">
        <w:t>4.3.1</w:t>
      </w:r>
      <w:r w:rsidR="00026F52" w:rsidRPr="003F18B7">
        <w:t>2</w:t>
      </w:r>
      <w:r w:rsidRPr="003F18B7">
        <w:t>. Участвует в комиссиях по приемке МКД после проведения капитального ремонта.</w:t>
      </w:r>
    </w:p>
    <w:p w:rsidR="006227BE" w:rsidRPr="003F18B7" w:rsidRDefault="006227BE" w:rsidP="003F18B7">
      <w:pPr>
        <w:suppressAutoHyphens w:val="0"/>
        <w:autoSpaceDE w:val="0"/>
        <w:autoSpaceDN w:val="0"/>
        <w:adjustRightInd w:val="0"/>
        <w:ind w:firstLine="426"/>
        <w:jc w:val="both"/>
        <w:outlineLvl w:val="1"/>
        <w:rPr>
          <w:lang w:eastAsia="ru-RU"/>
        </w:rPr>
      </w:pPr>
      <w:r w:rsidRPr="003F18B7">
        <w:rPr>
          <w:lang w:eastAsia="ru-RU"/>
        </w:rPr>
        <w:t>4.3.1</w:t>
      </w:r>
      <w:r w:rsidR="00026F52" w:rsidRPr="003F18B7">
        <w:rPr>
          <w:lang w:eastAsia="ru-RU"/>
        </w:rPr>
        <w:t>3</w:t>
      </w:r>
      <w:r w:rsidRPr="003F18B7">
        <w:rPr>
          <w:lang w:eastAsia="ru-RU"/>
        </w:rPr>
        <w:t>. Информирует управляющую организацию, Государственную жилищную инспекцию Московской области, органы местного самоуправления о создании Совета дома.</w:t>
      </w:r>
    </w:p>
    <w:p w:rsidR="006227BE" w:rsidRPr="003F18B7" w:rsidRDefault="006227BE" w:rsidP="003F18B7">
      <w:pPr>
        <w:autoSpaceDE w:val="0"/>
        <w:ind w:firstLine="426"/>
        <w:jc w:val="both"/>
      </w:pPr>
      <w:r w:rsidRPr="003F18B7">
        <w:t>4.3.1</w:t>
      </w:r>
      <w:r w:rsidR="00026F52" w:rsidRPr="003F18B7">
        <w:t>4</w:t>
      </w:r>
      <w:r w:rsidRPr="003F18B7">
        <w:t xml:space="preserve">. Обращается в </w:t>
      </w:r>
      <w:r w:rsidRPr="003F18B7">
        <w:rPr>
          <w:lang w:eastAsia="ru-RU"/>
        </w:rPr>
        <w:t>органы местного самоуправления,</w:t>
      </w:r>
      <w:r w:rsidRPr="003F18B7">
        <w:t xml:space="preserve"> </w:t>
      </w:r>
      <w:r w:rsidRPr="003F18B7">
        <w:rPr>
          <w:lang w:eastAsia="ru-RU"/>
        </w:rPr>
        <w:t xml:space="preserve">Государственную жилищную инспекцию Московской области, управляющую организацию </w:t>
      </w:r>
      <w:r w:rsidRPr="003F18B7">
        <w:t>и иные организации по вопросам, относящимся к компетенции Совета дома.</w:t>
      </w:r>
    </w:p>
    <w:p w:rsidR="006227BE" w:rsidRPr="003F18B7" w:rsidRDefault="006227BE" w:rsidP="003F18B7">
      <w:pPr>
        <w:pStyle w:val="NormalWeb"/>
        <w:spacing w:after="0"/>
        <w:ind w:firstLine="426"/>
        <w:jc w:val="both"/>
      </w:pPr>
      <w:r w:rsidRPr="003F18B7">
        <w:t>4.3.1</w:t>
      </w:r>
      <w:r w:rsidR="00026F52" w:rsidRPr="003F18B7">
        <w:t>5</w:t>
      </w:r>
      <w:r w:rsidRPr="003F18B7">
        <w:t>. Подписывает протоколы заседаний и иные документы Совета дома.</w:t>
      </w:r>
    </w:p>
    <w:p w:rsidR="003F18B7" w:rsidRPr="003F18B7" w:rsidRDefault="003F18B7" w:rsidP="003F18B7">
      <w:pPr>
        <w:pStyle w:val="NormalWeb"/>
        <w:spacing w:after="0"/>
        <w:ind w:firstLine="426"/>
        <w:jc w:val="both"/>
      </w:pPr>
      <w:r w:rsidRPr="003F18B7">
        <w:rPr>
          <w:color w:val="000000"/>
        </w:rPr>
        <w:t>4.3.16. Участвует в комиссиях по осмотру дома, прилегающей территории, коммуникаций, другого общего имущества МКД, с целью оценки состояния и определения потребности в текущем и капитальном ремонте, либо делегирует эти полномочия другому члену Совета, участвует в составлении и подписании акта технического состояния МКД</w:t>
      </w:r>
    </w:p>
    <w:p w:rsidR="006227BE" w:rsidRPr="003F18B7" w:rsidRDefault="006227BE" w:rsidP="003F18B7">
      <w:pPr>
        <w:pStyle w:val="NormalWeb"/>
        <w:spacing w:after="0"/>
        <w:ind w:firstLine="426"/>
        <w:jc w:val="both"/>
      </w:pPr>
      <w:r w:rsidRPr="003F18B7">
        <w:t>4.4.1. В отсутствие председателя Совета дома по уважительной причине (отпуск, нахождение в стационарном лечебном учреждении, служебная командировка и т.д.) его функции выполняет член Совета дома, определенный на заседании Совета дома.</w:t>
      </w:r>
    </w:p>
    <w:p w:rsidR="006227BE" w:rsidRPr="003F18B7" w:rsidRDefault="006227BE" w:rsidP="003F18B7">
      <w:pPr>
        <w:pStyle w:val="NormalWeb"/>
        <w:spacing w:after="0"/>
        <w:ind w:firstLine="426"/>
        <w:jc w:val="both"/>
      </w:pPr>
      <w:r w:rsidRPr="003F18B7">
        <w:lastRenderedPageBreak/>
        <w:t>4.4.2. В случае прекращения полномочий председателя Совета дома до момента прекращения полномочий Совета дома его функции в</w:t>
      </w:r>
      <w:r w:rsidRPr="00CD1862">
        <w:t xml:space="preserve"> каждом конкретном случае передаются одному из членов Совета по решению Совета дома, подписанному не менее чем половиной действующих членов Совета.</w:t>
      </w:r>
    </w:p>
    <w:p w:rsidR="00C22A30" w:rsidRPr="00CD1862" w:rsidRDefault="00547346" w:rsidP="00C22A30">
      <w:pPr>
        <w:spacing w:line="100" w:lineRule="atLeast"/>
        <w:ind w:firstLine="426"/>
        <w:jc w:val="center"/>
        <w:rPr>
          <w:b/>
        </w:rPr>
      </w:pPr>
      <w:bookmarkStart w:id="2" w:name="sub_4502"/>
      <w:bookmarkEnd w:id="1"/>
      <w:r>
        <w:rPr>
          <w:b/>
        </w:rPr>
        <w:t>5</w:t>
      </w:r>
      <w:r w:rsidR="00C22A30" w:rsidRPr="00CD1862">
        <w:rPr>
          <w:b/>
        </w:rPr>
        <w:t>. Организация работы Совета дома</w:t>
      </w:r>
    </w:p>
    <w:p w:rsidR="00C22A30" w:rsidRPr="00CD1862" w:rsidRDefault="00547346" w:rsidP="00C22A30">
      <w:pPr>
        <w:spacing w:line="100" w:lineRule="atLeast"/>
        <w:ind w:firstLine="426"/>
        <w:jc w:val="both"/>
      </w:pPr>
      <w:r>
        <w:t>5</w:t>
      </w:r>
      <w:r w:rsidR="00C22A30" w:rsidRPr="00CD1862">
        <w:t>.1. Плановые заседания Совета дома проводятся с периодичностью, установленной решением Совета дома, но не реже 1 раз в квартал. Плановые заседания созываются председателем Совета дома.</w:t>
      </w:r>
    </w:p>
    <w:p w:rsidR="00C22A30" w:rsidRPr="00CD1862" w:rsidRDefault="00C22A30" w:rsidP="00C22A30">
      <w:pPr>
        <w:pStyle w:val="NormalWeb"/>
        <w:spacing w:after="0"/>
        <w:ind w:firstLine="426"/>
        <w:jc w:val="both"/>
      </w:pPr>
      <w:r w:rsidRPr="00CD1862">
        <w:t>Внеплановое заседание Совета дома может быть проведено по предложению председателя или одного из членов Совета дома.</w:t>
      </w:r>
    </w:p>
    <w:p w:rsidR="00C22A30" w:rsidRPr="00CD1862" w:rsidRDefault="00547346" w:rsidP="00C22A30">
      <w:pPr>
        <w:pStyle w:val="NormalWeb"/>
        <w:spacing w:after="0"/>
        <w:ind w:firstLine="426"/>
        <w:jc w:val="both"/>
      </w:pPr>
      <w:r>
        <w:t>5</w:t>
      </w:r>
      <w:r w:rsidR="00C22A30" w:rsidRPr="00CD1862">
        <w:t>.2. Место и время заседания Совета дома определяется инициатором заседания и сообщается членам Совета дома лично либо по телефону:</w:t>
      </w:r>
    </w:p>
    <w:p w:rsidR="00C22A30" w:rsidRPr="00CD1862" w:rsidRDefault="00C22A30" w:rsidP="00C22A30">
      <w:pPr>
        <w:pStyle w:val="NormalWeb"/>
        <w:spacing w:after="0"/>
        <w:ind w:firstLine="426"/>
        <w:jc w:val="both"/>
      </w:pPr>
      <w:r w:rsidRPr="00CD1862">
        <w:t>- о плановом заседании – не менее чем за 5 дней до назначенной даты;</w:t>
      </w:r>
    </w:p>
    <w:p w:rsidR="00C22A30" w:rsidRPr="00CD1862" w:rsidRDefault="00C22A30" w:rsidP="00C22A30">
      <w:pPr>
        <w:pStyle w:val="NormalWeb"/>
        <w:spacing w:after="0"/>
        <w:ind w:firstLine="426"/>
        <w:jc w:val="both"/>
      </w:pPr>
      <w:r w:rsidRPr="00CD1862">
        <w:t>- о внеплановом заседании – не менее чем за 1 день до назначенной даты.</w:t>
      </w:r>
    </w:p>
    <w:p w:rsidR="00C22A30" w:rsidRPr="00CD1862" w:rsidRDefault="00547346" w:rsidP="00C22A30">
      <w:pPr>
        <w:pStyle w:val="NormalWeb"/>
        <w:spacing w:after="0"/>
        <w:ind w:firstLine="426"/>
        <w:jc w:val="both"/>
      </w:pPr>
      <w:r>
        <w:t>5</w:t>
      </w:r>
      <w:r w:rsidR="00C22A30" w:rsidRPr="00CD1862">
        <w:t>.3. Совет дома может принимать решения по любым вопросам своей компетенции, если в заседании приняли участие более половины действующих членов Совета дома. Решения принимаются путем голосования простым большинством. В случае если по вопросу, поставленному на голосование, «за» и «против» подано равное число голосов, голос председателя является решающим.</w:t>
      </w:r>
    </w:p>
    <w:p w:rsidR="00C22A30" w:rsidRPr="00CD1862" w:rsidRDefault="009865CA" w:rsidP="00C22A30">
      <w:pPr>
        <w:pStyle w:val="NormalWeb"/>
        <w:spacing w:after="0"/>
        <w:ind w:firstLine="426"/>
        <w:jc w:val="both"/>
      </w:pPr>
      <w:r>
        <w:t>5</w:t>
      </w:r>
      <w:r w:rsidR="00C22A30" w:rsidRPr="00CD1862">
        <w:t xml:space="preserve">.4. Решения Совета дома, принятые в рамках его компетенции, обязательны для исполнения всеми собственниками помещений и могут быть отменены только другим решением Совета дома или общим собранием собственников помещений. </w:t>
      </w:r>
    </w:p>
    <w:p w:rsidR="00C22A30" w:rsidRPr="00CD1862" w:rsidRDefault="00C22A30" w:rsidP="00C22A30">
      <w:pPr>
        <w:pStyle w:val="NormalWeb"/>
        <w:spacing w:after="0"/>
        <w:ind w:firstLine="426"/>
        <w:jc w:val="both"/>
      </w:pPr>
      <w:r w:rsidRPr="00CD1862">
        <w:t>В случае несогласия с решением Совета дома председатель или любой из членов Совета дома может изложить в протоколе особое мнение и информировать об этом собственников помещений путем размещения информации на сайте дома или любым другим законным способом.</w:t>
      </w:r>
    </w:p>
    <w:p w:rsidR="00C22A30" w:rsidRPr="00CD1862" w:rsidRDefault="009865CA" w:rsidP="00C22A30">
      <w:pPr>
        <w:spacing w:line="100" w:lineRule="atLeast"/>
        <w:ind w:firstLine="426"/>
        <w:jc w:val="both"/>
      </w:pPr>
      <w:r>
        <w:t>5</w:t>
      </w:r>
      <w:r w:rsidR="00C22A30" w:rsidRPr="00CD1862">
        <w:t>.5. Решения, принятые Советом дома, оформляются протоколом и доводятся до сведения собственников помещений на общих собраниях или путем размещения соответствующего сообщения в помещении данного дома, доступном для всех собственников помещений, не позднее чем через 10 дней со дня принятия этих решений.</w:t>
      </w:r>
    </w:p>
    <w:p w:rsidR="00C22A30" w:rsidRPr="00CD1862" w:rsidRDefault="009865CA" w:rsidP="00C22A30">
      <w:pPr>
        <w:spacing w:line="100" w:lineRule="atLeast"/>
        <w:ind w:firstLine="426"/>
        <w:jc w:val="both"/>
      </w:pPr>
      <w:r>
        <w:t>5</w:t>
      </w:r>
      <w:r w:rsidR="00C22A30" w:rsidRPr="00CD1862">
        <w:t>.6. Совет дома подотчетен общему собранию собственников помещений и представляет на утверждение годового общего собрания собственников помещений отчет о проделанной работе.</w:t>
      </w:r>
    </w:p>
    <w:p w:rsidR="00C22A30" w:rsidRPr="00CD1862" w:rsidRDefault="009865CA" w:rsidP="00C22A30">
      <w:pPr>
        <w:pStyle w:val="NormalWeb"/>
        <w:spacing w:after="0"/>
        <w:ind w:firstLine="426"/>
        <w:jc w:val="both"/>
      </w:pPr>
      <w:r>
        <w:t>5</w:t>
      </w:r>
      <w:r w:rsidR="00C22A30" w:rsidRPr="00CD1862">
        <w:t>.7. Расходы, осуществляемые Советом дома для организации и проведения мероприятий в пределах своей компетенции, могут возмещаться по решению общего собрания собственников помещений. Совет дома обязан отчитаться о расходовании этих средств в рамках отчета о проделанной работе на годовом общем собрании собственников помещений.</w:t>
      </w:r>
    </w:p>
    <w:p w:rsidR="00C22A30" w:rsidRPr="00CD1862" w:rsidRDefault="009865CA" w:rsidP="00C22A30">
      <w:pPr>
        <w:suppressAutoHyphens w:val="0"/>
        <w:autoSpaceDE w:val="0"/>
        <w:autoSpaceDN w:val="0"/>
        <w:adjustRightInd w:val="0"/>
        <w:ind w:firstLine="540"/>
        <w:jc w:val="both"/>
        <w:rPr>
          <w:rFonts w:eastAsia="Calibri"/>
          <w:lang w:eastAsia="en-US"/>
        </w:rPr>
      </w:pPr>
      <w:r>
        <w:t>5</w:t>
      </w:r>
      <w:r w:rsidR="00C22A30" w:rsidRPr="00CD1862">
        <w:t xml:space="preserve">.8. </w:t>
      </w:r>
      <w:r w:rsidR="00C22A30" w:rsidRPr="00CD1862">
        <w:rPr>
          <w:rFonts w:eastAsia="Calibri"/>
          <w:lang w:eastAsia="en-US"/>
        </w:rPr>
        <w:t>Членам Совета дома, в том числе председателю Совета дома, может выплачиваться вознаграждение. Соответствующее решение принимается общим собранием собственников помещений, должно содержать условия и порядок выплаты указанного вознаграждения, а также порядок определения его размера.</w:t>
      </w:r>
    </w:p>
    <w:p w:rsidR="00296251" w:rsidRPr="00CD1862" w:rsidRDefault="00296251" w:rsidP="004329DD">
      <w:pPr>
        <w:ind w:firstLine="540"/>
        <w:jc w:val="both"/>
      </w:pPr>
    </w:p>
    <w:bookmarkEnd w:id="2"/>
    <w:p w:rsidR="00C22A30" w:rsidRPr="00CD1862" w:rsidRDefault="009865CA" w:rsidP="00C22A30">
      <w:pPr>
        <w:ind w:firstLine="426"/>
        <w:jc w:val="center"/>
        <w:rPr>
          <w:b/>
          <w:bCs/>
        </w:rPr>
      </w:pPr>
      <w:r>
        <w:rPr>
          <w:b/>
          <w:bCs/>
        </w:rPr>
        <w:t>6</w:t>
      </w:r>
      <w:r w:rsidR="00CD1862">
        <w:rPr>
          <w:b/>
          <w:bCs/>
        </w:rPr>
        <w:t xml:space="preserve">. </w:t>
      </w:r>
      <w:r w:rsidR="00C22A30" w:rsidRPr="00CD1862">
        <w:rPr>
          <w:b/>
          <w:bCs/>
        </w:rPr>
        <w:t xml:space="preserve">Организация делопроизводства </w:t>
      </w:r>
    </w:p>
    <w:p w:rsidR="00C22A30" w:rsidRPr="00547346" w:rsidRDefault="009865CA" w:rsidP="00547346">
      <w:pPr>
        <w:ind w:firstLine="426"/>
        <w:jc w:val="both"/>
      </w:pPr>
      <w:r>
        <w:t>6</w:t>
      </w:r>
      <w:r w:rsidR="00C22A30" w:rsidRPr="00CD1862">
        <w:t>.1</w:t>
      </w:r>
      <w:r w:rsidR="00C22A30" w:rsidRPr="00547346">
        <w:t xml:space="preserve">. Совет дома оформляет свою работу соответствующими документами, которые хранятся у председателя Совета дома и передаются вновь избранному председателю Совета дома. </w:t>
      </w:r>
    </w:p>
    <w:p w:rsidR="00C22A30" w:rsidRPr="00547346" w:rsidRDefault="009865CA" w:rsidP="00547346">
      <w:pPr>
        <w:ind w:firstLine="426"/>
        <w:jc w:val="both"/>
        <w:rPr>
          <w:bCs/>
        </w:rPr>
      </w:pPr>
      <w:r w:rsidRPr="00547346">
        <w:rPr>
          <w:bCs/>
        </w:rPr>
        <w:t>6</w:t>
      </w:r>
      <w:r w:rsidR="00C22A30" w:rsidRPr="00547346">
        <w:rPr>
          <w:bCs/>
        </w:rPr>
        <w:t>.2. В состав документации, связанной с деятельностью Совета дома и подлежащей хранению, входят:</w:t>
      </w:r>
    </w:p>
    <w:p w:rsidR="009865CA" w:rsidRPr="00547346" w:rsidRDefault="009865CA" w:rsidP="00547346">
      <w:pPr>
        <w:ind w:firstLine="426"/>
        <w:jc w:val="both"/>
        <w:rPr>
          <w:bCs/>
          <w:color w:val="000000"/>
        </w:rPr>
      </w:pPr>
      <w:r w:rsidRPr="00547346">
        <w:rPr>
          <w:bCs/>
          <w:color w:val="000000"/>
        </w:rPr>
        <w:t>- листы регистрации вручения (направления заказным письмом) уведомлений о проведении общего собрания собственников помещений в многоквартирном доме либо объявления, вывешиваемые на информационных досках в подъездах с указанием даты их размещения и подписания любым членом Совета МКД;</w:t>
      </w:r>
    </w:p>
    <w:p w:rsidR="009865CA" w:rsidRPr="00547346" w:rsidRDefault="009865CA" w:rsidP="00547346">
      <w:pPr>
        <w:tabs>
          <w:tab w:val="left" w:pos="709"/>
        </w:tabs>
        <w:ind w:firstLine="426"/>
        <w:jc w:val="both"/>
        <w:rPr>
          <w:bCs/>
          <w:color w:val="000000"/>
        </w:rPr>
      </w:pPr>
      <w:r w:rsidRPr="00547346">
        <w:rPr>
          <w:bCs/>
          <w:color w:val="000000"/>
        </w:rPr>
        <w:lastRenderedPageBreak/>
        <w:t>- листы регистрации вручения бланков решений собственников помещений в многоквартирном доме для голосования (в случае проведения общего собрания в форме заочного, очно-заочного голосования);</w:t>
      </w:r>
    </w:p>
    <w:p w:rsidR="00C22A30" w:rsidRPr="00547346" w:rsidRDefault="00C22A30" w:rsidP="00547346">
      <w:pPr>
        <w:ind w:firstLine="426"/>
        <w:jc w:val="both"/>
        <w:rPr>
          <w:bCs/>
        </w:rPr>
      </w:pPr>
      <w:r w:rsidRPr="00547346">
        <w:rPr>
          <w:bCs/>
        </w:rPr>
        <w:t>- контрольный экземпляр Положения о Совете дома, заверенный председателем и секретарем счетной комиссии общего собрания собственников помещений, принявшего настоящее Положение;</w:t>
      </w:r>
    </w:p>
    <w:p w:rsidR="00C22A30" w:rsidRPr="00547346" w:rsidRDefault="00C22A30" w:rsidP="00547346">
      <w:pPr>
        <w:ind w:firstLine="426"/>
        <w:jc w:val="both"/>
        <w:rPr>
          <w:bCs/>
        </w:rPr>
      </w:pPr>
      <w:r w:rsidRPr="00547346">
        <w:rPr>
          <w:bCs/>
        </w:rPr>
        <w:t>- список членов Совета дома;</w:t>
      </w:r>
    </w:p>
    <w:p w:rsidR="00C22A30" w:rsidRPr="00547346" w:rsidRDefault="00C22A30" w:rsidP="00547346">
      <w:pPr>
        <w:ind w:firstLine="426"/>
        <w:jc w:val="both"/>
        <w:rPr>
          <w:bCs/>
        </w:rPr>
      </w:pPr>
      <w:r w:rsidRPr="00547346">
        <w:rPr>
          <w:bCs/>
        </w:rPr>
        <w:t>- протоколы (с приложениями) и решения общего собрания собственников помещений о создании Совета дома, избрании его членов и председателя, способа управления многоквартирным домом, создании комиссий собственников помещений и по другим вопросам компетенции Совета дома;</w:t>
      </w:r>
    </w:p>
    <w:p w:rsidR="00C22A30" w:rsidRPr="00547346" w:rsidRDefault="00C22A30" w:rsidP="00547346">
      <w:pPr>
        <w:ind w:firstLine="426"/>
        <w:jc w:val="both"/>
        <w:rPr>
          <w:lang w:eastAsia="ru-RU"/>
        </w:rPr>
      </w:pPr>
      <w:r w:rsidRPr="00547346">
        <w:rPr>
          <w:lang w:eastAsia="ru-RU"/>
        </w:rPr>
        <w:t xml:space="preserve">- доверенности, выданные председателю Совета дома собственниками помещений </w:t>
      </w:r>
      <w:r w:rsidRPr="00547346">
        <w:t>на заключение</w:t>
      </w:r>
      <w:r w:rsidRPr="00547346">
        <w:rPr>
          <w:lang w:eastAsia="ru-RU"/>
        </w:rPr>
        <w:t xml:space="preserve"> договора управления многоквартирным домом</w:t>
      </w:r>
    </w:p>
    <w:p w:rsidR="00C22A30" w:rsidRPr="00547346" w:rsidRDefault="00C22A30" w:rsidP="00547346">
      <w:pPr>
        <w:ind w:firstLine="426"/>
        <w:jc w:val="both"/>
        <w:rPr>
          <w:bCs/>
        </w:rPr>
      </w:pPr>
      <w:r w:rsidRPr="00547346">
        <w:rPr>
          <w:i/>
          <w:u w:val="single"/>
        </w:rPr>
        <w:t>при непосредственном управлении</w:t>
      </w:r>
      <w:r w:rsidRPr="00547346">
        <w:rPr>
          <w:i/>
        </w:rPr>
        <w:t xml:space="preserve"> многоквартирным домом </w:t>
      </w:r>
      <w:r w:rsidRPr="00547346">
        <w:rPr>
          <w:i/>
          <w:lang w:eastAsia="ru-RU"/>
        </w:rPr>
        <w:t xml:space="preserve">– доверенности, выданные председателю Совета дома собственниками помещений </w:t>
      </w:r>
      <w:r w:rsidRPr="00547346">
        <w:rPr>
          <w:i/>
        </w:rPr>
        <w:t>на заключение</w:t>
      </w:r>
      <w:r w:rsidRPr="00547346">
        <w:rPr>
          <w:i/>
          <w:lang w:eastAsia="ru-RU"/>
        </w:rPr>
        <w:t xml:space="preserve"> договоров, указанных в частях 1 и 2 ст. 164 Жилищного кодекса РФ</w:t>
      </w:r>
      <w:r w:rsidRPr="00547346">
        <w:rPr>
          <w:lang w:eastAsia="ru-RU"/>
        </w:rPr>
        <w:t>);</w:t>
      </w:r>
    </w:p>
    <w:p w:rsidR="00C22A30" w:rsidRPr="00547346" w:rsidRDefault="00C22A30" w:rsidP="00547346">
      <w:pPr>
        <w:ind w:firstLine="426"/>
        <w:jc w:val="both"/>
        <w:rPr>
          <w:lang w:eastAsia="ru-RU"/>
        </w:rPr>
      </w:pPr>
      <w:r w:rsidRPr="00547346">
        <w:rPr>
          <w:bCs/>
        </w:rPr>
        <w:t xml:space="preserve">- договоры управления многоквартирным домом, </w:t>
      </w:r>
      <w:r w:rsidRPr="00547346">
        <w:rPr>
          <w:lang w:eastAsia="ru-RU"/>
        </w:rPr>
        <w:t>заключенные на основании доверенностей, выданных председателю Совета дома собственниками помещений</w:t>
      </w:r>
    </w:p>
    <w:p w:rsidR="00C22A30" w:rsidRPr="00547346" w:rsidRDefault="00C22A30" w:rsidP="00547346">
      <w:pPr>
        <w:ind w:firstLine="426"/>
        <w:jc w:val="both"/>
        <w:rPr>
          <w:i/>
          <w:lang w:eastAsia="ru-RU"/>
        </w:rPr>
      </w:pPr>
      <w:r w:rsidRPr="00547346">
        <w:rPr>
          <w:i/>
          <w:u w:val="single"/>
        </w:rPr>
        <w:t>при непосредственном управлении</w:t>
      </w:r>
      <w:r w:rsidRPr="00547346">
        <w:rPr>
          <w:i/>
        </w:rPr>
        <w:t xml:space="preserve"> многоквартирным домом </w:t>
      </w:r>
      <w:r w:rsidRPr="00547346">
        <w:rPr>
          <w:i/>
          <w:lang w:eastAsia="ru-RU"/>
        </w:rPr>
        <w:t xml:space="preserve">– </w:t>
      </w:r>
      <w:r w:rsidRPr="00547346">
        <w:rPr>
          <w:bCs/>
          <w:i/>
        </w:rPr>
        <w:t>договоры</w:t>
      </w:r>
      <w:r w:rsidRPr="00547346">
        <w:rPr>
          <w:i/>
          <w:lang w:eastAsia="ru-RU"/>
        </w:rPr>
        <w:t>, указанные в частях 1 и 2 ст. 164 Жилищного кодекса РФ</w:t>
      </w:r>
      <w:r w:rsidRPr="00547346">
        <w:rPr>
          <w:bCs/>
          <w:i/>
        </w:rPr>
        <w:t xml:space="preserve">, </w:t>
      </w:r>
      <w:r w:rsidRPr="00547346">
        <w:rPr>
          <w:i/>
          <w:lang w:eastAsia="ru-RU"/>
        </w:rPr>
        <w:t>заключенные на основании доверенностей, выданных</w:t>
      </w:r>
      <w:r w:rsidRPr="00547346">
        <w:rPr>
          <w:lang w:eastAsia="ru-RU"/>
        </w:rPr>
        <w:t xml:space="preserve"> </w:t>
      </w:r>
      <w:r w:rsidRPr="00547346">
        <w:rPr>
          <w:i/>
          <w:lang w:eastAsia="ru-RU"/>
        </w:rPr>
        <w:t>председателю Совета дома собственниками помещений;</w:t>
      </w:r>
    </w:p>
    <w:p w:rsidR="00C22A30" w:rsidRPr="00547346" w:rsidRDefault="00C22A30" w:rsidP="00547346">
      <w:pPr>
        <w:ind w:firstLine="426"/>
        <w:jc w:val="both"/>
        <w:rPr>
          <w:bCs/>
        </w:rPr>
      </w:pPr>
      <w:r w:rsidRPr="00547346">
        <w:rPr>
          <w:bCs/>
        </w:rPr>
        <w:t xml:space="preserve">- </w:t>
      </w:r>
      <w:r w:rsidRPr="00547346">
        <w:rPr>
          <w:lang w:eastAsia="ru-RU"/>
        </w:rPr>
        <w:t>доверенности (или их копии), выданные председателю Совета дома собственниками помещений на представительство в суде по делам, связанным с управлением данным домом и предоставлением коммунальных услуг;</w:t>
      </w:r>
    </w:p>
    <w:p w:rsidR="00C22A30" w:rsidRPr="00547346" w:rsidRDefault="00C22A30" w:rsidP="00547346">
      <w:pPr>
        <w:ind w:firstLine="426"/>
        <w:jc w:val="both"/>
        <w:rPr>
          <w:bCs/>
        </w:rPr>
      </w:pPr>
      <w:r w:rsidRPr="00547346">
        <w:rPr>
          <w:lang w:eastAsia="ru-RU"/>
        </w:rPr>
        <w:t xml:space="preserve">-  </w:t>
      </w:r>
      <w:r w:rsidR="00C0501B">
        <w:rPr>
          <w:lang w:eastAsia="ru-RU"/>
        </w:rPr>
        <w:t xml:space="preserve"> </w:t>
      </w:r>
      <w:r w:rsidRPr="00547346">
        <w:rPr>
          <w:lang w:eastAsia="ru-RU"/>
        </w:rPr>
        <w:t xml:space="preserve">акты, </w:t>
      </w:r>
      <w:r w:rsidRPr="00547346">
        <w:rPr>
          <w:bCs/>
        </w:rPr>
        <w:t>перечисленные в разделе 4 настоящего Положения;</w:t>
      </w:r>
    </w:p>
    <w:p w:rsidR="009865CA" w:rsidRPr="00547346" w:rsidRDefault="009865CA" w:rsidP="00547346">
      <w:pPr>
        <w:tabs>
          <w:tab w:val="left" w:pos="709"/>
        </w:tabs>
        <w:ind w:firstLine="426"/>
        <w:jc w:val="both"/>
        <w:rPr>
          <w:bCs/>
          <w:color w:val="000000"/>
        </w:rPr>
      </w:pPr>
      <w:r w:rsidRPr="00547346">
        <w:rPr>
          <w:bCs/>
          <w:color w:val="000000"/>
        </w:rPr>
        <w:t xml:space="preserve">- </w:t>
      </w:r>
      <w:r w:rsidR="00C0501B">
        <w:rPr>
          <w:bCs/>
          <w:color w:val="000000"/>
        </w:rPr>
        <w:t xml:space="preserve">  </w:t>
      </w:r>
      <w:r w:rsidRPr="00547346">
        <w:rPr>
          <w:bCs/>
          <w:color w:val="000000"/>
        </w:rPr>
        <w:t>протоколы заседаний Совета дома;</w:t>
      </w:r>
    </w:p>
    <w:p w:rsidR="009865CA" w:rsidRPr="00547346" w:rsidRDefault="009865CA" w:rsidP="00547346">
      <w:pPr>
        <w:tabs>
          <w:tab w:val="left" w:pos="709"/>
        </w:tabs>
        <w:ind w:firstLine="426"/>
        <w:jc w:val="both"/>
        <w:rPr>
          <w:bCs/>
          <w:color w:val="000000"/>
        </w:rPr>
      </w:pPr>
      <w:r w:rsidRPr="00547346">
        <w:rPr>
          <w:bCs/>
          <w:color w:val="000000"/>
        </w:rPr>
        <w:t>-</w:t>
      </w:r>
      <w:r w:rsidRPr="00547346">
        <w:rPr>
          <w:bCs/>
          <w:color w:val="000000"/>
        </w:rPr>
        <w:tab/>
        <w:t>журнал регистрации протоколов заседаний Совета дома;</w:t>
      </w:r>
    </w:p>
    <w:p w:rsidR="009865CA" w:rsidRPr="00547346" w:rsidRDefault="009865CA" w:rsidP="00547346">
      <w:pPr>
        <w:tabs>
          <w:tab w:val="left" w:pos="709"/>
        </w:tabs>
        <w:ind w:firstLine="426"/>
        <w:jc w:val="both"/>
        <w:rPr>
          <w:color w:val="000000"/>
        </w:rPr>
      </w:pPr>
      <w:r w:rsidRPr="00547346">
        <w:rPr>
          <w:color w:val="000000"/>
        </w:rPr>
        <w:t>-</w:t>
      </w:r>
      <w:r w:rsidRPr="00547346">
        <w:rPr>
          <w:color w:val="000000"/>
        </w:rPr>
        <w:tab/>
        <w:t>доверенности, выданные председателю Совета дама Собственниками помещений</w:t>
      </w:r>
    </w:p>
    <w:p w:rsidR="009865CA" w:rsidRPr="00547346" w:rsidRDefault="009865CA" w:rsidP="00547346">
      <w:pPr>
        <w:tabs>
          <w:tab w:val="left" w:pos="709"/>
        </w:tabs>
        <w:ind w:firstLine="426"/>
        <w:jc w:val="both"/>
        <w:rPr>
          <w:bCs/>
          <w:color w:val="000000"/>
        </w:rPr>
      </w:pPr>
      <w:r w:rsidRPr="00547346">
        <w:rPr>
          <w:color w:val="000000"/>
        </w:rPr>
        <w:t>-</w:t>
      </w:r>
      <w:r w:rsidRPr="00547346">
        <w:rPr>
          <w:color w:val="000000"/>
        </w:rPr>
        <w:tab/>
        <w:t xml:space="preserve">акты, </w:t>
      </w:r>
      <w:r w:rsidRPr="00547346">
        <w:rPr>
          <w:bCs/>
          <w:color w:val="000000"/>
        </w:rPr>
        <w:t>подписанные председателем Совета  дома или другими лицами по его доверенности или по решению Совета дома;</w:t>
      </w:r>
    </w:p>
    <w:p w:rsidR="009865CA" w:rsidRPr="00547346" w:rsidRDefault="009865CA" w:rsidP="00547346">
      <w:pPr>
        <w:tabs>
          <w:tab w:val="left" w:pos="709"/>
        </w:tabs>
        <w:ind w:firstLine="426"/>
        <w:jc w:val="both"/>
        <w:rPr>
          <w:bCs/>
          <w:color w:val="000000"/>
        </w:rPr>
      </w:pPr>
      <w:r w:rsidRPr="00547346">
        <w:rPr>
          <w:bCs/>
          <w:color w:val="000000"/>
        </w:rPr>
        <w:t>-</w:t>
      </w:r>
      <w:r w:rsidRPr="00547346">
        <w:rPr>
          <w:bCs/>
          <w:color w:val="000000"/>
        </w:rPr>
        <w:tab/>
        <w:t>книга учёта обращений в Совет дома жителей МКД;</w:t>
      </w:r>
    </w:p>
    <w:p w:rsidR="009865CA" w:rsidRPr="00547346" w:rsidRDefault="009865CA" w:rsidP="00547346">
      <w:pPr>
        <w:tabs>
          <w:tab w:val="left" w:pos="709"/>
        </w:tabs>
        <w:ind w:firstLine="426"/>
        <w:jc w:val="both"/>
        <w:rPr>
          <w:bCs/>
          <w:color w:val="000000"/>
        </w:rPr>
      </w:pPr>
      <w:r w:rsidRPr="00547346">
        <w:rPr>
          <w:bCs/>
          <w:color w:val="000000"/>
        </w:rPr>
        <w:t>-</w:t>
      </w:r>
      <w:r w:rsidRPr="00547346">
        <w:rPr>
          <w:bCs/>
          <w:color w:val="000000"/>
        </w:rPr>
        <w:tab/>
        <w:t>переписка по вопросам деятельности Совета дома и управления МКД;</w:t>
      </w:r>
    </w:p>
    <w:p w:rsidR="009865CA" w:rsidRPr="00547346" w:rsidRDefault="009865CA" w:rsidP="00547346">
      <w:pPr>
        <w:tabs>
          <w:tab w:val="left" w:pos="709"/>
        </w:tabs>
        <w:ind w:firstLine="426"/>
        <w:jc w:val="both"/>
        <w:rPr>
          <w:bCs/>
          <w:color w:val="000000"/>
        </w:rPr>
      </w:pPr>
      <w:r w:rsidRPr="00547346">
        <w:rPr>
          <w:bCs/>
          <w:color w:val="000000"/>
        </w:rPr>
        <w:t>-</w:t>
      </w:r>
      <w:r w:rsidRPr="00547346">
        <w:rPr>
          <w:bCs/>
          <w:color w:val="000000"/>
        </w:rPr>
        <w:tab/>
        <w:t>техническая документации на МКД (при необходимости).</w:t>
      </w:r>
    </w:p>
    <w:p w:rsidR="00C22A30" w:rsidRPr="00547346" w:rsidRDefault="009865CA" w:rsidP="00547346">
      <w:pPr>
        <w:ind w:firstLine="426"/>
        <w:jc w:val="both"/>
      </w:pPr>
      <w:r w:rsidRPr="00547346">
        <w:t>6</w:t>
      </w:r>
      <w:r w:rsidR="00C22A30" w:rsidRPr="00547346">
        <w:t xml:space="preserve">.3. Все документы хранятся у действующего председателя Совета дома и передаются вновь избранному председателю Совета дома. </w:t>
      </w:r>
    </w:p>
    <w:p w:rsidR="00C22A30" w:rsidRPr="00547346" w:rsidRDefault="00C22A30" w:rsidP="00547346">
      <w:pPr>
        <w:pStyle w:val="NormalWeb"/>
        <w:spacing w:after="0"/>
        <w:ind w:firstLine="426"/>
        <w:jc w:val="both"/>
      </w:pPr>
      <w:r w:rsidRPr="00547346">
        <w:t>Председатель и члены Совета дома не вправе передавать кому бы то ни было имеющиеся в распоряжении Совета дома документы, содержащие сведения о персональных данных собственников помещений, а также разглашать указанные сведения.</w:t>
      </w:r>
    </w:p>
    <w:p w:rsidR="00380A2F" w:rsidRPr="00CD1862" w:rsidRDefault="00380A2F" w:rsidP="004329DD">
      <w:pPr>
        <w:ind w:firstLine="540"/>
        <w:jc w:val="both"/>
      </w:pPr>
    </w:p>
    <w:p w:rsidR="00C22A30" w:rsidRPr="00CD1862" w:rsidRDefault="00C22A30" w:rsidP="00CD1862">
      <w:pPr>
        <w:spacing w:line="100" w:lineRule="atLeast"/>
        <w:ind w:firstLine="426"/>
        <w:jc w:val="center"/>
        <w:rPr>
          <w:b/>
          <w:bCs/>
        </w:rPr>
      </w:pPr>
      <w:r w:rsidRPr="00CD1862">
        <w:rPr>
          <w:b/>
          <w:bCs/>
        </w:rPr>
        <w:t>7. Комиссии собственников помещений</w:t>
      </w:r>
    </w:p>
    <w:p w:rsidR="00C22A30" w:rsidRPr="00CD1862" w:rsidRDefault="00C22A30" w:rsidP="00C22A30">
      <w:pPr>
        <w:autoSpaceDE w:val="0"/>
        <w:ind w:firstLine="426"/>
        <w:jc w:val="both"/>
      </w:pPr>
      <w:r w:rsidRPr="00CD1862">
        <w:t>7.1. Для подготовки предложений по отдельным вопросам, связанным с деятельностью по управлению многоквартирным домом, могут избираться комиссии собственников помещений.</w:t>
      </w:r>
    </w:p>
    <w:p w:rsidR="00C22A30" w:rsidRPr="00CD1862" w:rsidRDefault="00C22A30" w:rsidP="00C22A30">
      <w:pPr>
        <w:autoSpaceDE w:val="0"/>
        <w:ind w:firstLine="426"/>
        <w:jc w:val="both"/>
      </w:pPr>
      <w:r w:rsidRPr="00CD1862">
        <w:t>7.2. Комиссии собственников являются коллегиальными совещательными органами управления многоквартирным домом</w:t>
      </w:r>
      <w:r w:rsidRPr="00CD1862">
        <w:rPr>
          <w:lang w:eastAsia="ru-RU"/>
        </w:rPr>
        <w:t>. Решения комиссий собственников носят рекомендательный характер.</w:t>
      </w:r>
    </w:p>
    <w:p w:rsidR="00C22A30" w:rsidRPr="00404EF1" w:rsidRDefault="00C22A30" w:rsidP="00C22A30">
      <w:pPr>
        <w:autoSpaceDE w:val="0"/>
        <w:ind w:firstLine="426"/>
        <w:jc w:val="both"/>
      </w:pPr>
      <w:r w:rsidRPr="00CD1862">
        <w:t xml:space="preserve">7.3. Комиссии собственников помещений доме избираются по решению общего собрания </w:t>
      </w:r>
      <w:r w:rsidRPr="00404EF1">
        <w:t>собственников помещений или по решению Совета дома</w:t>
      </w:r>
      <w:r w:rsidRPr="00404EF1">
        <w:rPr>
          <w:lang w:eastAsia="ru-RU"/>
        </w:rPr>
        <w:t>.</w:t>
      </w:r>
    </w:p>
    <w:p w:rsidR="00C22A30" w:rsidRPr="00404EF1" w:rsidRDefault="00C22A30" w:rsidP="00C22A30">
      <w:pPr>
        <w:autoSpaceDE w:val="0"/>
        <w:ind w:firstLine="426"/>
        <w:jc w:val="both"/>
      </w:pPr>
      <w:r w:rsidRPr="00404EF1">
        <w:t>7.4. Если иное не установлено решением общего собрания собственников помещений, Совет дома принимает решения по вопросам своей компетенции с учетом мнения комиссий собственников, созданных для подготовки предложений по таким вопросам.</w:t>
      </w:r>
    </w:p>
    <w:p w:rsidR="00C22A30" w:rsidRPr="00404EF1" w:rsidRDefault="00C22A30" w:rsidP="00C22A30">
      <w:pPr>
        <w:ind w:firstLine="426"/>
        <w:jc w:val="center"/>
        <w:rPr>
          <w:b/>
        </w:rPr>
      </w:pPr>
    </w:p>
    <w:p w:rsidR="00C22A30" w:rsidRPr="00404EF1" w:rsidRDefault="00C22A30" w:rsidP="00C22A30">
      <w:pPr>
        <w:pStyle w:val="NormalWeb"/>
        <w:spacing w:after="0"/>
        <w:jc w:val="center"/>
      </w:pPr>
      <w:r w:rsidRPr="00404EF1">
        <w:rPr>
          <w:rStyle w:val="Strong"/>
        </w:rPr>
        <w:lastRenderedPageBreak/>
        <w:t>8.Взаимоотношения с собственников помещений</w:t>
      </w:r>
    </w:p>
    <w:p w:rsidR="00C22A30" w:rsidRPr="00404EF1" w:rsidRDefault="00C22A30" w:rsidP="00C22A30">
      <w:pPr>
        <w:pStyle w:val="NormalWeb"/>
        <w:spacing w:after="0"/>
        <w:ind w:firstLine="426"/>
        <w:jc w:val="both"/>
      </w:pPr>
      <w:r w:rsidRPr="00404EF1">
        <w:t>8.1 Совет дома и его председатель в своей деятельности не должны руководствоваться никакими интересами, отличными от интересов собственников помещений.</w:t>
      </w:r>
    </w:p>
    <w:p w:rsidR="00C22A30" w:rsidRPr="00404EF1" w:rsidRDefault="00C22A30" w:rsidP="00C22A30">
      <w:pPr>
        <w:pStyle w:val="NormalWeb"/>
        <w:spacing w:after="0"/>
        <w:ind w:firstLine="426"/>
        <w:jc w:val="both"/>
      </w:pPr>
      <w:r w:rsidRPr="00404EF1">
        <w:t>8.2. Совет дома и его председатель могут осуществлять действия только в отношении управления, обслуживания, содержания, ремонта и использования общего имущества данного дома, а также качества и стоимости предоставления коммунальных услуг.</w:t>
      </w:r>
    </w:p>
    <w:p w:rsidR="00C22A30" w:rsidRPr="00404EF1" w:rsidRDefault="00C22A30" w:rsidP="00C22A30">
      <w:pPr>
        <w:pStyle w:val="NormalWeb"/>
        <w:spacing w:after="0"/>
        <w:ind w:firstLine="426"/>
        <w:jc w:val="both"/>
      </w:pPr>
      <w:r w:rsidRPr="00404EF1">
        <w:t xml:space="preserve">8.3. Обращения собственников помещений в адрес Совета дома могут быть сделаны лично или в письменном виде и подлежат рассмотрению на заседании Совета дома. </w:t>
      </w:r>
    </w:p>
    <w:p w:rsidR="00C22A30" w:rsidRPr="00404EF1" w:rsidRDefault="00C22A30" w:rsidP="00C22A30">
      <w:pPr>
        <w:pStyle w:val="NormalWeb"/>
        <w:spacing w:after="0"/>
        <w:ind w:firstLine="426"/>
        <w:jc w:val="both"/>
      </w:pPr>
      <w:r w:rsidRPr="00404EF1">
        <w:t>8.4. Совет дома и его председатель могут предоставлять собственникам по их письменному запросу разъяснения по поводу решений Совета дома.</w:t>
      </w:r>
    </w:p>
    <w:p w:rsidR="00C22A30" w:rsidRPr="00404EF1" w:rsidRDefault="00C22A30" w:rsidP="00C22A30">
      <w:pPr>
        <w:jc w:val="both"/>
      </w:pPr>
    </w:p>
    <w:p w:rsidR="00C22A30" w:rsidRPr="00404EF1" w:rsidRDefault="00C22A30" w:rsidP="00C22A30">
      <w:pPr>
        <w:pStyle w:val="NormalWeb"/>
        <w:spacing w:after="0"/>
        <w:jc w:val="center"/>
      </w:pPr>
      <w:r w:rsidRPr="00404EF1">
        <w:rPr>
          <w:rStyle w:val="Strong"/>
        </w:rPr>
        <w:t>9. Взаимодействие с управляющей организацией</w:t>
      </w:r>
    </w:p>
    <w:p w:rsidR="00BF426D" w:rsidRPr="00404EF1" w:rsidRDefault="00C22A30" w:rsidP="00BF426D">
      <w:pPr>
        <w:tabs>
          <w:tab w:val="left" w:pos="1134"/>
        </w:tabs>
        <w:autoSpaceDE w:val="0"/>
        <w:ind w:firstLine="567"/>
        <w:jc w:val="both"/>
        <w:rPr>
          <w:color w:val="000000"/>
        </w:rPr>
      </w:pPr>
      <w:r w:rsidRPr="00404EF1">
        <w:t>9.1. Во всех случаях взаимодействия с управляющей организацией Совет дома действует исключительно в интересах собственников помещений в части управления, содержания, обслуживания, ремонта и использования общего имущества в соответствии с требованиями законодательства и решениями общего собрания собственников помещений.</w:t>
      </w:r>
      <w:r w:rsidR="00BF426D" w:rsidRPr="00404EF1">
        <w:t xml:space="preserve"> </w:t>
      </w:r>
      <w:r w:rsidR="00BF426D" w:rsidRPr="00404EF1">
        <w:rPr>
          <w:color w:val="000000"/>
        </w:rPr>
        <w:t>Содержание и облуживание общего имущества в соответствии с требованиями законодательства является безусловным приоритетом.</w:t>
      </w:r>
    </w:p>
    <w:p w:rsidR="00C22A30" w:rsidRPr="00404EF1" w:rsidRDefault="00547346" w:rsidP="00C22A30">
      <w:pPr>
        <w:pStyle w:val="NormalWeb"/>
        <w:spacing w:after="0"/>
        <w:ind w:firstLine="426"/>
        <w:jc w:val="both"/>
      </w:pPr>
      <w:r>
        <w:t xml:space="preserve">  </w:t>
      </w:r>
      <w:r w:rsidR="00C22A30" w:rsidRPr="00404EF1">
        <w:t>9.2. Члены Совета и председатель Совета не имеют права получать от управляющей организации какие бы то ни было выплаты, вознаграждения, подарки, льготы и другие благоприобретения.</w:t>
      </w:r>
    </w:p>
    <w:p w:rsidR="00BF426D" w:rsidRPr="00404EF1" w:rsidRDefault="00C22A30" w:rsidP="00BF426D">
      <w:pPr>
        <w:tabs>
          <w:tab w:val="left" w:pos="1134"/>
        </w:tabs>
        <w:autoSpaceDE w:val="0"/>
        <w:ind w:firstLine="567"/>
        <w:jc w:val="both"/>
        <w:rPr>
          <w:color w:val="000000"/>
        </w:rPr>
      </w:pPr>
      <w:r w:rsidRPr="00404EF1">
        <w:t xml:space="preserve">9.3. Управляющая организация </w:t>
      </w:r>
      <w:r w:rsidR="00BF426D" w:rsidRPr="00404EF1">
        <w:rPr>
          <w:color w:val="000000"/>
        </w:rPr>
        <w:t>обращается по возникающим в процессе управления и обслуживания МКД вопросам к Председателю Совета, который доводит предложения управляющей организации до сведения Совета</w:t>
      </w:r>
      <w:r w:rsidR="008C5F1B">
        <w:rPr>
          <w:color w:val="000000"/>
        </w:rPr>
        <w:t xml:space="preserve"> Дома</w:t>
      </w:r>
      <w:r w:rsidR="00BF426D" w:rsidRPr="00404EF1">
        <w:rPr>
          <w:color w:val="000000"/>
        </w:rPr>
        <w:t xml:space="preserve"> и созывает Совет </w:t>
      </w:r>
      <w:r w:rsidR="008C5F1B">
        <w:rPr>
          <w:color w:val="000000"/>
        </w:rPr>
        <w:t xml:space="preserve">Дома </w:t>
      </w:r>
      <w:r w:rsidR="00BF426D" w:rsidRPr="00404EF1">
        <w:rPr>
          <w:color w:val="000000"/>
        </w:rPr>
        <w:t>не позднее, чем через 30 дней с даты поступления предложения от управляющей организации. Для всестороннего рассмотрения предложения управляющей организации, Совет может запросить дополнительную информацию от управляющей организации, органов местного самоуправления, а также избрать комиссию из числа собственников для подготовки заключения по полученным предложениям.</w:t>
      </w:r>
    </w:p>
    <w:p w:rsidR="00BF426D" w:rsidRPr="00404EF1" w:rsidRDefault="00BF426D" w:rsidP="00BF426D">
      <w:pPr>
        <w:tabs>
          <w:tab w:val="left" w:pos="993"/>
        </w:tabs>
        <w:autoSpaceDE w:val="0"/>
        <w:ind w:firstLine="567"/>
        <w:jc w:val="both"/>
        <w:rPr>
          <w:color w:val="000000"/>
        </w:rPr>
      </w:pPr>
      <w:r w:rsidRPr="00404EF1">
        <w:rPr>
          <w:color w:val="000000"/>
        </w:rPr>
        <w:t>После обсуждения предложений управляющей организации Совет, с учётом мнения созданных по этому вопросу комиссий (если таковые были созданы), предоставляет собственникам своё заключение по поводу предложений управляющей организации, выносит их на рассмотрение общего собрания Собственников либо направляет в адрес управляющей организации мотивированный отказ в вынесении предложения управляющей организации на обсуждение Общим собранием Собственников.</w:t>
      </w:r>
    </w:p>
    <w:p w:rsidR="00BF426D" w:rsidRPr="00404EF1" w:rsidRDefault="00BF426D" w:rsidP="00404EF1">
      <w:pPr>
        <w:pStyle w:val="NormalWeb"/>
        <w:spacing w:after="0"/>
        <w:ind w:firstLine="426"/>
        <w:jc w:val="both"/>
        <w:rPr>
          <w:color w:val="000000"/>
        </w:rPr>
      </w:pPr>
      <w:r w:rsidRPr="00404EF1">
        <w:rPr>
          <w:color w:val="000000"/>
        </w:rPr>
        <w:t>В случае вынесения предложения управляющей организации на обсуждение Общим собранием Собственников, результат голосования в течение 5 дней после оформления протокола собрания доводится до управляющей организации в письменном виде под роспись уполномоченного лица или заказным письмом, с обязательным предоставлением копии протокола, заверенной подписью Председателя или членов Совета дома.</w:t>
      </w:r>
    </w:p>
    <w:p w:rsidR="00BF426D" w:rsidRPr="00404EF1" w:rsidRDefault="00BF426D" w:rsidP="00BF426D">
      <w:pPr>
        <w:tabs>
          <w:tab w:val="left" w:pos="993"/>
        </w:tabs>
        <w:autoSpaceDE w:val="0"/>
        <w:ind w:firstLine="567"/>
        <w:jc w:val="both"/>
        <w:rPr>
          <w:color w:val="000000"/>
        </w:rPr>
      </w:pPr>
      <w:r w:rsidRPr="00404EF1">
        <w:rPr>
          <w:color w:val="000000"/>
        </w:rPr>
        <w:t>В случае, если Совет принял решение не выносить предложения управляющей организации на рассмотрение общего собрания Собственников, Совет должен в пятидневный срок со дня принятия такого решения направить в управляющей организации письменный ответ с изложением причин отказа. Ответ может быть передан под роспись ответственному лицу либо направлен заказным письмом.</w:t>
      </w:r>
    </w:p>
    <w:p w:rsidR="00C22A30" w:rsidRPr="00404EF1" w:rsidRDefault="00C22A30" w:rsidP="00C22A30">
      <w:pPr>
        <w:pStyle w:val="NormalWeb"/>
        <w:spacing w:after="0"/>
        <w:ind w:firstLine="426"/>
        <w:jc w:val="both"/>
      </w:pPr>
      <w:r w:rsidRPr="00404EF1">
        <w:t>9.</w:t>
      </w:r>
      <w:r w:rsidR="00C0501B">
        <w:t>4</w:t>
      </w:r>
      <w:r w:rsidRPr="00404EF1">
        <w:t>. Иные аспекты взаимодействия Совета дома и его председателя с управляющей организацией регулируются договором управления данным домом (приложением к указанному договору).</w:t>
      </w:r>
    </w:p>
    <w:p w:rsidR="00BF426D" w:rsidRDefault="00BF426D" w:rsidP="00C22A30">
      <w:pPr>
        <w:pStyle w:val="NormalWeb"/>
        <w:spacing w:after="0"/>
        <w:ind w:firstLine="426"/>
        <w:jc w:val="both"/>
        <w:rPr>
          <w:rFonts w:ascii="Calibri" w:hAnsi="Calibri" w:cs="Calibri"/>
          <w:color w:val="000000"/>
        </w:rPr>
      </w:pPr>
      <w:r w:rsidRPr="00404EF1">
        <w:rPr>
          <w:color w:val="000000"/>
        </w:rPr>
        <w:t>9.</w:t>
      </w:r>
      <w:r w:rsidR="00C0501B">
        <w:rPr>
          <w:color w:val="000000"/>
        </w:rPr>
        <w:t>5</w:t>
      </w:r>
      <w:r w:rsidRPr="00404EF1">
        <w:rPr>
          <w:color w:val="000000"/>
        </w:rPr>
        <w:t>. Совет имеет право, но не обязан объявлять и организовывать общее собрание Собственников по предложению управляющей организации</w:t>
      </w:r>
      <w:r>
        <w:rPr>
          <w:rFonts w:ascii="Calibri" w:hAnsi="Calibri" w:cs="Calibri"/>
          <w:color w:val="000000"/>
        </w:rPr>
        <w:t>.</w:t>
      </w:r>
    </w:p>
    <w:p w:rsidR="008C5F1B" w:rsidRPr="00CD1862" w:rsidRDefault="008C5F1B" w:rsidP="00C22A30">
      <w:pPr>
        <w:pStyle w:val="NormalWeb"/>
        <w:spacing w:after="0"/>
        <w:ind w:firstLine="426"/>
        <w:jc w:val="both"/>
      </w:pPr>
    </w:p>
    <w:p w:rsidR="008C5F1B" w:rsidRPr="008C5F1B" w:rsidRDefault="008C5F1B" w:rsidP="008C5F1B">
      <w:pPr>
        <w:keepNext/>
        <w:autoSpaceDE w:val="0"/>
        <w:ind w:hanging="28"/>
        <w:jc w:val="center"/>
        <w:rPr>
          <w:color w:val="000000"/>
        </w:rPr>
      </w:pPr>
      <w:r w:rsidRPr="008C5F1B">
        <w:rPr>
          <w:b/>
          <w:color w:val="000000"/>
        </w:rPr>
        <w:lastRenderedPageBreak/>
        <w:t>10. Взаимоотношения Совета Дома и Собственников помещений</w:t>
      </w:r>
      <w:r w:rsidRPr="008C5F1B">
        <w:rPr>
          <w:color w:val="000000"/>
        </w:rPr>
        <w:t>.</w:t>
      </w:r>
    </w:p>
    <w:p w:rsidR="008C5F1B" w:rsidRPr="008C5F1B" w:rsidRDefault="008C5F1B" w:rsidP="008C5F1B">
      <w:pPr>
        <w:keepNext/>
        <w:autoSpaceDE w:val="0"/>
        <w:ind w:hanging="28"/>
        <w:jc w:val="center"/>
        <w:rPr>
          <w:color w:val="000000"/>
        </w:rPr>
      </w:pPr>
    </w:p>
    <w:p w:rsidR="008C5F1B" w:rsidRPr="008C5F1B" w:rsidRDefault="008C5F1B" w:rsidP="008C5F1B">
      <w:pPr>
        <w:tabs>
          <w:tab w:val="left" w:pos="1134"/>
        </w:tabs>
        <w:autoSpaceDE w:val="0"/>
        <w:ind w:firstLine="567"/>
        <w:jc w:val="both"/>
        <w:rPr>
          <w:color w:val="000000"/>
        </w:rPr>
      </w:pPr>
      <w:r w:rsidRPr="008C5F1B">
        <w:rPr>
          <w:color w:val="000000"/>
        </w:rPr>
        <w:t xml:space="preserve">10.1. </w:t>
      </w:r>
      <w:r w:rsidRPr="008C5F1B">
        <w:rPr>
          <w:color w:val="000000"/>
        </w:rPr>
        <w:tab/>
        <w:t>Совет дома и его председатель в своей деятельности не должны руководствоваться никакими интересами, отличными от интересов Собственников помещений.</w:t>
      </w:r>
    </w:p>
    <w:p w:rsidR="008C5F1B" w:rsidRPr="008C5F1B" w:rsidRDefault="008C5F1B" w:rsidP="008C5F1B">
      <w:pPr>
        <w:tabs>
          <w:tab w:val="left" w:pos="1134"/>
        </w:tabs>
        <w:autoSpaceDE w:val="0"/>
        <w:ind w:firstLine="567"/>
        <w:jc w:val="both"/>
        <w:rPr>
          <w:color w:val="000000"/>
        </w:rPr>
      </w:pPr>
      <w:r w:rsidRPr="008C5F1B">
        <w:rPr>
          <w:color w:val="000000"/>
        </w:rPr>
        <w:t>10.2.</w:t>
      </w:r>
      <w:r w:rsidRPr="008C5F1B">
        <w:rPr>
          <w:color w:val="000000"/>
        </w:rPr>
        <w:tab/>
        <w:t xml:space="preserve"> Совет дома и его председатель могут осуществлять действия только в отношении управления, обслуживания, содержания, ремонта и использования общего имущества многоквартирного дома, а также качества и стоимости предоставления собственникам коммунальных услуг. </w:t>
      </w:r>
    </w:p>
    <w:p w:rsidR="008C5F1B" w:rsidRPr="008C5F1B" w:rsidRDefault="008C5F1B" w:rsidP="008C5F1B">
      <w:pPr>
        <w:tabs>
          <w:tab w:val="left" w:pos="1134"/>
        </w:tabs>
        <w:autoSpaceDE w:val="0"/>
        <w:jc w:val="both"/>
      </w:pPr>
      <w:r w:rsidRPr="008C5F1B">
        <w:t xml:space="preserve">       10.3.  Совет дома и его председатель не несут никаких обязательств в отношении имущества собственников, кроме предусмотренных законодательством.</w:t>
      </w:r>
    </w:p>
    <w:p w:rsidR="008C5F1B" w:rsidRPr="008C5F1B" w:rsidRDefault="008C5F1B" w:rsidP="008C5F1B">
      <w:pPr>
        <w:tabs>
          <w:tab w:val="left" w:pos="1134"/>
        </w:tabs>
        <w:autoSpaceDE w:val="0"/>
        <w:ind w:firstLine="426"/>
        <w:jc w:val="both"/>
      </w:pPr>
      <w:r w:rsidRPr="008C5F1B">
        <w:t xml:space="preserve">10.4. Собственники помещений могут обращаться к членам Совета дома с предложениями, замечаниями и жалобами, касающимися содержания, обслуживания, ремонта общего имущества многоквартирного дома, а также по другим вопросам, входящим в компетенцию Совета дома. Такое обращение может быть сделано лично или в письменном виде. Члены Совета дома и Председатель не обязаны давать письменные разъяснения и отзывы на предложения и обращения собственников. </w:t>
      </w:r>
    </w:p>
    <w:p w:rsidR="008C5F1B" w:rsidRPr="008C5F1B" w:rsidRDefault="008C5F1B" w:rsidP="008C5F1B">
      <w:pPr>
        <w:tabs>
          <w:tab w:val="left" w:pos="1134"/>
        </w:tabs>
        <w:autoSpaceDE w:val="0"/>
        <w:ind w:firstLine="426"/>
        <w:jc w:val="both"/>
      </w:pPr>
      <w:r w:rsidRPr="008C5F1B">
        <w:t>Совет дома имеет право, но не обязан объявлять и организовывать общее собрание по требованию отдельных Собственников помещений.</w:t>
      </w:r>
      <w:r w:rsidRPr="008C5F1B">
        <w:rPr>
          <w:bCs/>
        </w:rPr>
        <w:t xml:space="preserve"> При этом председатель Совета дома обязан предоставить инициатору общего собрания реестр собственников помещений для организации общего собрания собственников (при наличии).</w:t>
      </w:r>
    </w:p>
    <w:p w:rsidR="00C22A30" w:rsidRPr="008C5F1B" w:rsidRDefault="00C22A30" w:rsidP="00C22A30">
      <w:pPr>
        <w:autoSpaceDE w:val="0"/>
        <w:ind w:firstLine="426"/>
        <w:jc w:val="center"/>
        <w:rPr>
          <w:b/>
        </w:rPr>
      </w:pPr>
    </w:p>
    <w:p w:rsidR="00C22A30" w:rsidRPr="008C5F1B" w:rsidRDefault="00C22A30" w:rsidP="00C22A30">
      <w:pPr>
        <w:autoSpaceDE w:val="0"/>
        <w:ind w:firstLine="426"/>
        <w:jc w:val="center"/>
      </w:pPr>
      <w:r w:rsidRPr="008C5F1B">
        <w:rPr>
          <w:b/>
        </w:rPr>
        <w:t>10. Внесение изменений и дополнений</w:t>
      </w:r>
      <w:r w:rsidRPr="008C5F1B">
        <w:t xml:space="preserve">  </w:t>
      </w:r>
      <w:r w:rsidRPr="008C5F1B">
        <w:rPr>
          <w:b/>
        </w:rPr>
        <w:t>в Положение о Совете дома</w:t>
      </w:r>
    </w:p>
    <w:p w:rsidR="00C22A30" w:rsidRPr="008C5F1B" w:rsidRDefault="00C22A30" w:rsidP="00C22A30">
      <w:pPr>
        <w:autoSpaceDE w:val="0"/>
        <w:ind w:firstLine="426"/>
        <w:jc w:val="both"/>
        <w:rPr>
          <w:b/>
          <w:bCs/>
        </w:rPr>
      </w:pPr>
      <w:r w:rsidRPr="008C5F1B">
        <w:t>Внесение изменений и дополнений в настоящее Положение осуществляется на основании решения общего собрания собственников помещений, принятого в соответствии с Жилищным кодексом РФ.</w:t>
      </w:r>
      <w:r w:rsidRPr="008C5F1B">
        <w:rPr>
          <w:b/>
          <w:bCs/>
        </w:rPr>
        <w:t xml:space="preserve"> </w:t>
      </w:r>
    </w:p>
    <w:sectPr w:rsidR="00C22A30" w:rsidRPr="008C5F1B">
      <w:footerReference w:type="default" r:id="rId10"/>
      <w:pgSz w:w="11906" w:h="16838"/>
      <w:pgMar w:top="567" w:right="567" w:bottom="765" w:left="1134" w:header="720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6B28" w:rsidRDefault="002D6B28">
      <w:r>
        <w:separator/>
      </w:r>
    </w:p>
  </w:endnote>
  <w:endnote w:type="continuationSeparator" w:id="0">
    <w:p w:rsidR="002D6B28" w:rsidRDefault="002D6B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Myriad Pro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2A30" w:rsidRDefault="00C22A30" w:rsidP="00C22A30">
    <w:pPr>
      <w:pStyle w:val="Footer"/>
      <w:pBdr>
        <w:top w:val="thinThickSmallGap" w:sz="24" w:space="1" w:color="622423"/>
      </w:pBdr>
      <w:rPr>
        <w:b/>
        <w:sz w:val="16"/>
        <w:szCs w:val="16"/>
      </w:rPr>
    </w:pPr>
    <w:r>
      <w:rPr>
        <w:b/>
        <w:sz w:val="16"/>
        <w:szCs w:val="16"/>
      </w:rPr>
      <w:t>Положение о совете</w:t>
    </w:r>
    <w:r w:rsidRPr="00B252C0">
      <w:rPr>
        <w:b/>
        <w:sz w:val="16"/>
        <w:szCs w:val="16"/>
      </w:rPr>
      <w:t xml:space="preserve"> многоквартирно</w:t>
    </w:r>
    <w:r>
      <w:rPr>
        <w:b/>
        <w:sz w:val="16"/>
        <w:szCs w:val="16"/>
      </w:rPr>
      <w:t>го</w:t>
    </w:r>
    <w:r w:rsidRPr="00B252C0">
      <w:rPr>
        <w:b/>
        <w:sz w:val="16"/>
        <w:szCs w:val="16"/>
      </w:rPr>
      <w:t xml:space="preserve"> дом</w:t>
    </w:r>
    <w:r>
      <w:rPr>
        <w:b/>
        <w:sz w:val="16"/>
        <w:szCs w:val="16"/>
      </w:rPr>
      <w:t>а</w:t>
    </w:r>
    <w:r w:rsidRPr="00B252C0">
      <w:rPr>
        <w:b/>
        <w:sz w:val="16"/>
        <w:szCs w:val="16"/>
      </w:rPr>
      <w:t xml:space="preserve">, </w:t>
    </w:r>
  </w:p>
  <w:p w:rsidR="00C22A30" w:rsidRPr="000327E0" w:rsidRDefault="00C22A30" w:rsidP="00C22A30">
    <w:pPr>
      <w:pStyle w:val="Footer"/>
      <w:pBdr>
        <w:top w:val="thinThickSmallGap" w:sz="24" w:space="1" w:color="622423"/>
      </w:pBdr>
      <w:tabs>
        <w:tab w:val="clear" w:pos="4677"/>
        <w:tab w:val="clear" w:pos="9355"/>
        <w:tab w:val="right" w:pos="10205"/>
      </w:tabs>
      <w:rPr>
        <w:rFonts w:ascii="Cambria" w:hAnsi="Cambria"/>
        <w:sz w:val="16"/>
        <w:szCs w:val="16"/>
      </w:rPr>
    </w:pPr>
    <w:r w:rsidRPr="00B252C0">
      <w:rPr>
        <w:b/>
        <w:sz w:val="16"/>
        <w:szCs w:val="16"/>
      </w:rPr>
      <w:t>расположенно</w:t>
    </w:r>
    <w:r>
      <w:rPr>
        <w:b/>
        <w:sz w:val="16"/>
        <w:szCs w:val="16"/>
      </w:rPr>
      <w:t>го</w:t>
    </w:r>
    <w:r w:rsidRPr="00B252C0">
      <w:rPr>
        <w:b/>
        <w:sz w:val="16"/>
        <w:szCs w:val="16"/>
      </w:rPr>
      <w:t xml:space="preserve"> по адресу: г. Королев МО, </w:t>
    </w:r>
    <w:r>
      <w:rPr>
        <w:b/>
        <w:sz w:val="16"/>
        <w:szCs w:val="16"/>
      </w:rPr>
      <w:t xml:space="preserve">ул. Горького, д.79, </w:t>
    </w:r>
    <w:r w:rsidRPr="000E0F6D">
      <w:rPr>
        <w:b/>
        <w:sz w:val="16"/>
        <w:szCs w:val="16"/>
      </w:rPr>
      <w:t>корп</w:t>
    </w:r>
    <w:r w:rsidR="000E0F6D" w:rsidRPr="000E0F6D">
      <w:rPr>
        <w:b/>
        <w:sz w:val="16"/>
        <w:szCs w:val="16"/>
      </w:rPr>
      <w:t>.18</w:t>
    </w:r>
    <w:r w:rsidR="000E0F6D">
      <w:rPr>
        <w:b/>
        <w:sz w:val="16"/>
        <w:szCs w:val="16"/>
      </w:rPr>
      <w:t xml:space="preserve"> </w:t>
    </w:r>
    <w:r w:rsidRPr="00517E9B">
      <w:rPr>
        <w:rFonts w:ascii="Cambria" w:hAnsi="Cambria"/>
        <w:sz w:val="16"/>
        <w:szCs w:val="16"/>
      </w:rPr>
      <w:tab/>
    </w:r>
    <w:r w:rsidRPr="000327E0">
      <w:rPr>
        <w:rFonts w:ascii="Cambria" w:hAnsi="Cambria"/>
        <w:sz w:val="16"/>
        <w:szCs w:val="16"/>
      </w:rPr>
      <w:t xml:space="preserve">Страница </w:t>
    </w:r>
    <w:r w:rsidRPr="000327E0">
      <w:rPr>
        <w:rFonts w:ascii="Calibri" w:hAnsi="Calibri"/>
        <w:sz w:val="16"/>
        <w:szCs w:val="16"/>
      </w:rPr>
      <w:fldChar w:fldCharType="begin"/>
    </w:r>
    <w:r w:rsidRPr="00B252C0">
      <w:rPr>
        <w:sz w:val="16"/>
        <w:szCs w:val="16"/>
      </w:rPr>
      <w:instrText>PAGE   \* MERGEFORMAT</w:instrText>
    </w:r>
    <w:r w:rsidRPr="000327E0">
      <w:rPr>
        <w:rFonts w:ascii="Calibri" w:hAnsi="Calibri"/>
        <w:sz w:val="16"/>
        <w:szCs w:val="16"/>
      </w:rPr>
      <w:fldChar w:fldCharType="separate"/>
    </w:r>
    <w:r w:rsidR="003B271B" w:rsidRPr="003B271B">
      <w:rPr>
        <w:rFonts w:ascii="Cambria" w:hAnsi="Cambria"/>
        <w:noProof/>
        <w:sz w:val="16"/>
        <w:szCs w:val="16"/>
      </w:rPr>
      <w:t>2</w:t>
    </w:r>
    <w:r w:rsidRPr="000327E0">
      <w:rPr>
        <w:rFonts w:ascii="Cambria" w:hAnsi="Cambria"/>
        <w:sz w:val="16"/>
        <w:szCs w:val="16"/>
      </w:rPr>
      <w:fldChar w:fldCharType="end"/>
    </w:r>
  </w:p>
  <w:p w:rsidR="00C22A30" w:rsidRPr="00B252C0" w:rsidRDefault="00C22A30" w:rsidP="00C22A30">
    <w:pPr>
      <w:pStyle w:val="Footer"/>
      <w:rPr>
        <w:sz w:val="16"/>
        <w:szCs w:val="16"/>
      </w:rPr>
    </w:pPr>
  </w:p>
  <w:p w:rsidR="00C22A30" w:rsidRDefault="00C22A30">
    <w:pPr>
      <w:pStyle w:val="Footer"/>
    </w:pPr>
  </w:p>
  <w:p w:rsidR="00444F30" w:rsidRDefault="00444F3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6B28" w:rsidRDefault="002D6B28">
      <w:r>
        <w:separator/>
      </w:r>
    </w:p>
  </w:footnote>
  <w:footnote w:type="continuationSeparator" w:id="0">
    <w:p w:rsidR="002D6B28" w:rsidRDefault="002D6B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</w:lvl>
    <w:lvl w:ilvl="2">
      <w:start w:val="1"/>
      <w:numFmt w:val="lowerRoman"/>
      <w:lvlText w:val="%3."/>
      <w:lvlJc w:val="left"/>
      <w:pPr>
        <w:tabs>
          <w:tab w:val="num" w:pos="2340"/>
        </w:tabs>
        <w:ind w:left="2340" w:hanging="180"/>
      </w:pPr>
    </w:lvl>
    <w:lvl w:ilvl="3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>
      <w:start w:val="1"/>
      <w:numFmt w:val="lowerRoman"/>
      <w:lvlText w:val="%6."/>
      <w:lvlJc w:val="left"/>
      <w:pPr>
        <w:tabs>
          <w:tab w:val="num" w:pos="4500"/>
        </w:tabs>
        <w:ind w:left="4500" w:hanging="180"/>
      </w:pPr>
    </w:lvl>
    <w:lvl w:ilvl="6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>
      <w:start w:val="1"/>
      <w:numFmt w:val="lowerRoman"/>
      <w:lvlText w:val="%9."/>
      <w:lvlJc w:val="left"/>
      <w:pPr>
        <w:tabs>
          <w:tab w:val="num" w:pos="6660"/>
        </w:tabs>
        <w:ind w:left="6660" w:hanging="180"/>
      </w:p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1815"/>
        </w:tabs>
        <w:ind w:left="1815" w:hanging="375"/>
      </w:p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4"/>
      <w:numFmt w:val="decimal"/>
      <w:lvlText w:val="%1.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6" w15:restartNumberingAfterBreak="0">
    <w:nsid w:val="00000007"/>
    <w:multiLevelType w:val="multilevel"/>
    <w:tmpl w:val="00000007"/>
    <w:name w:val="WW8Num7"/>
    <w:lvl w:ilvl="0">
      <w:start w:val="1"/>
      <w:numFmt w:val="decimal"/>
      <w:lvlText w:val="%1"/>
      <w:lvlJc w:val="left"/>
      <w:pPr>
        <w:tabs>
          <w:tab w:val="num" w:pos="1620"/>
        </w:tabs>
        <w:ind w:left="16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decimal"/>
      <w:lvlText w:val="%1."/>
      <w:lvlJc w:val="left"/>
      <w:pPr>
        <w:tabs>
          <w:tab w:val="num" w:pos="375"/>
        </w:tabs>
        <w:ind w:left="375" w:hanging="375"/>
      </w:pPr>
    </w:lvl>
    <w:lvl w:ilvl="1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/>
      </w:rPr>
    </w:lvl>
  </w:abstractNum>
  <w:abstractNum w:abstractNumId="9" w15:restartNumberingAfterBreak="0">
    <w:nsid w:val="0000000A"/>
    <w:multiLevelType w:val="singleLevel"/>
    <w:tmpl w:val="0000000A"/>
    <w:name w:val="WW8Num1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</w:abstractNum>
  <w:abstractNum w:abstractNumId="10" w15:restartNumberingAfterBreak="0">
    <w:nsid w:val="0000000B"/>
    <w:multiLevelType w:val="singleLevel"/>
    <w:tmpl w:val="0000000B"/>
    <w:name w:val="WW8Num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1" w15:restartNumberingAfterBreak="0">
    <w:nsid w:val="0000000C"/>
    <w:multiLevelType w:val="singleLevel"/>
    <w:tmpl w:val="0000000C"/>
    <w:name w:val="WW8Num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2" w15:restartNumberingAfterBreak="0">
    <w:nsid w:val="0000000D"/>
    <w:multiLevelType w:val="multilevel"/>
    <w:tmpl w:val="0000000D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3" w15:restartNumberingAfterBreak="0">
    <w:nsid w:val="0C0415EA"/>
    <w:multiLevelType w:val="multilevel"/>
    <w:tmpl w:val="56F2ED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1800"/>
      </w:pPr>
      <w:rPr>
        <w:rFonts w:hint="default"/>
      </w:rPr>
    </w:lvl>
  </w:abstractNum>
  <w:abstractNum w:abstractNumId="14" w15:restartNumberingAfterBreak="0">
    <w:nsid w:val="6BB4337B"/>
    <w:multiLevelType w:val="hybridMultilevel"/>
    <w:tmpl w:val="47DA0512"/>
    <w:lvl w:ilvl="0" w:tplc="DED2C50C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4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6FB"/>
    <w:rsid w:val="00016544"/>
    <w:rsid w:val="00026F52"/>
    <w:rsid w:val="00031623"/>
    <w:rsid w:val="00094DF4"/>
    <w:rsid w:val="000A7B25"/>
    <w:rsid w:val="000D4BD4"/>
    <w:rsid w:val="000E0F6D"/>
    <w:rsid w:val="00104A06"/>
    <w:rsid w:val="001906FB"/>
    <w:rsid w:val="001D2FF2"/>
    <w:rsid w:val="00202E07"/>
    <w:rsid w:val="00233FDD"/>
    <w:rsid w:val="00262BDE"/>
    <w:rsid w:val="00296251"/>
    <w:rsid w:val="002D6B28"/>
    <w:rsid w:val="002D78BC"/>
    <w:rsid w:val="002E4BD0"/>
    <w:rsid w:val="002F1A95"/>
    <w:rsid w:val="00316B15"/>
    <w:rsid w:val="0032538F"/>
    <w:rsid w:val="003463E0"/>
    <w:rsid w:val="00380A2F"/>
    <w:rsid w:val="003B271B"/>
    <w:rsid w:val="003D1ABF"/>
    <w:rsid w:val="003F18B7"/>
    <w:rsid w:val="004031FB"/>
    <w:rsid w:val="00404EF1"/>
    <w:rsid w:val="0040583F"/>
    <w:rsid w:val="004178CF"/>
    <w:rsid w:val="00426CD2"/>
    <w:rsid w:val="004329DD"/>
    <w:rsid w:val="00444F30"/>
    <w:rsid w:val="004A476C"/>
    <w:rsid w:val="004B55CF"/>
    <w:rsid w:val="004C1938"/>
    <w:rsid w:val="004C1D64"/>
    <w:rsid w:val="004C3B94"/>
    <w:rsid w:val="004D1442"/>
    <w:rsid w:val="004E21FC"/>
    <w:rsid w:val="004F5F6D"/>
    <w:rsid w:val="00515DD6"/>
    <w:rsid w:val="0053218C"/>
    <w:rsid w:val="00540DC9"/>
    <w:rsid w:val="00546BDA"/>
    <w:rsid w:val="00547346"/>
    <w:rsid w:val="00584E2C"/>
    <w:rsid w:val="005E63FC"/>
    <w:rsid w:val="005F67C5"/>
    <w:rsid w:val="00600888"/>
    <w:rsid w:val="00602B11"/>
    <w:rsid w:val="00606334"/>
    <w:rsid w:val="006227BE"/>
    <w:rsid w:val="00660D6B"/>
    <w:rsid w:val="00693C6E"/>
    <w:rsid w:val="006F35CF"/>
    <w:rsid w:val="00764292"/>
    <w:rsid w:val="008812F6"/>
    <w:rsid w:val="008A03F6"/>
    <w:rsid w:val="008C5F1B"/>
    <w:rsid w:val="008D10EF"/>
    <w:rsid w:val="008D2601"/>
    <w:rsid w:val="00900B45"/>
    <w:rsid w:val="00916FA7"/>
    <w:rsid w:val="00955501"/>
    <w:rsid w:val="00977353"/>
    <w:rsid w:val="009865CA"/>
    <w:rsid w:val="009C4451"/>
    <w:rsid w:val="009E55E2"/>
    <w:rsid w:val="00A13108"/>
    <w:rsid w:val="00A223B0"/>
    <w:rsid w:val="00A603CB"/>
    <w:rsid w:val="00A8188B"/>
    <w:rsid w:val="00A83516"/>
    <w:rsid w:val="00AD46DD"/>
    <w:rsid w:val="00B129A8"/>
    <w:rsid w:val="00B92E04"/>
    <w:rsid w:val="00B95862"/>
    <w:rsid w:val="00BE365A"/>
    <w:rsid w:val="00BF426D"/>
    <w:rsid w:val="00BF5ADD"/>
    <w:rsid w:val="00C0501B"/>
    <w:rsid w:val="00C2091C"/>
    <w:rsid w:val="00C22A30"/>
    <w:rsid w:val="00C50FEE"/>
    <w:rsid w:val="00C51BA9"/>
    <w:rsid w:val="00CB1250"/>
    <w:rsid w:val="00CD1862"/>
    <w:rsid w:val="00D332D0"/>
    <w:rsid w:val="00D53BEE"/>
    <w:rsid w:val="00DB5B2C"/>
    <w:rsid w:val="00DB6015"/>
    <w:rsid w:val="00DD7D23"/>
    <w:rsid w:val="00DE1651"/>
    <w:rsid w:val="00E457FE"/>
    <w:rsid w:val="00E55A81"/>
    <w:rsid w:val="00E7381D"/>
    <w:rsid w:val="00EA09CB"/>
    <w:rsid w:val="00FA0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5:chartTrackingRefBased/>
  <w15:docId w15:val="{3BAB4046-93A6-4375-A0E3-3C4E846F2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sz w:val="24"/>
      <w:szCs w:val="24"/>
      <w:lang w:val="ru-RU" w:eastAsia="ar-SA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WW8Num1z0">
    <w:name w:val="WW8Num1z0"/>
    <w:rPr>
      <w:rFonts w:ascii="Symbol" w:hAnsi="Symbol"/>
    </w:rPr>
  </w:style>
  <w:style w:type="character" w:customStyle="1" w:styleId="WW8Num2z0">
    <w:name w:val="WW8Num2z0"/>
    <w:rPr>
      <w:rFonts w:ascii="Symbol" w:hAnsi="Symbol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WW8Num4z4">
    <w:name w:val="WW8Num4z4"/>
    <w:rPr>
      <w:rFonts w:ascii="Courier New" w:hAnsi="Courier New" w:cs="Courier New"/>
    </w:rPr>
  </w:style>
  <w:style w:type="character" w:customStyle="1" w:styleId="WW8Num4z5">
    <w:name w:val="WW8Num4z5"/>
    <w:rPr>
      <w:rFonts w:ascii="Wingdings" w:hAnsi="Wingdings"/>
    </w:rPr>
  </w:style>
  <w:style w:type="character" w:customStyle="1" w:styleId="WW8Num9z0">
    <w:name w:val="WW8Num9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1">
    <w:name w:val="Основной шрифт абзаца1"/>
  </w:style>
  <w:style w:type="character" w:customStyle="1" w:styleId="nobreak">
    <w:name w:val="_nobreak"/>
  </w:style>
  <w:style w:type="character" w:styleId="PageNumber">
    <w:name w:val="page number"/>
    <w:basedOn w:val="1"/>
  </w:style>
  <w:style w:type="character" w:customStyle="1" w:styleId="a">
    <w:name w:val="Текст выноски Знак"/>
    <w:rPr>
      <w:rFonts w:ascii="Tahoma" w:hAnsi="Tahoma" w:cs="Tahoma"/>
      <w:sz w:val="16"/>
      <w:szCs w:val="16"/>
    </w:rPr>
  </w:style>
  <w:style w:type="paragraph" w:customStyle="1" w:styleId="a0">
    <w:name w:val="Заголовок"/>
    <w:basedOn w:val="Normal"/>
    <w:next w:val="BodyText"/>
    <w:pPr>
      <w:keepNext/>
      <w:spacing w:before="240" w:after="120"/>
    </w:pPr>
    <w:rPr>
      <w:rFonts w:ascii="Arial" w:eastAsia="Lucida Sans Unicode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ascii="Arial" w:hAnsi="Arial" w:cs="Mangal"/>
    </w:rPr>
  </w:style>
  <w:style w:type="paragraph" w:customStyle="1" w:styleId="10">
    <w:name w:val="Название1"/>
    <w:basedOn w:val="Normal"/>
    <w:pPr>
      <w:suppressLineNumbers/>
      <w:spacing w:before="120" w:after="120"/>
    </w:pPr>
    <w:rPr>
      <w:rFonts w:ascii="Arial" w:hAnsi="Arial" w:cs="Mangal"/>
      <w:i/>
      <w:iCs/>
      <w:sz w:val="20"/>
    </w:rPr>
  </w:style>
  <w:style w:type="paragraph" w:customStyle="1" w:styleId="11">
    <w:name w:val="Указатель1"/>
    <w:basedOn w:val="Normal"/>
    <w:pPr>
      <w:suppressLineNumbers/>
    </w:pPr>
    <w:rPr>
      <w:rFonts w:ascii="Arial" w:hAnsi="Arial" w:cs="Mangal"/>
    </w:rPr>
  </w:style>
  <w:style w:type="paragraph" w:customStyle="1" w:styleId="ConsNonformat">
    <w:name w:val="ConsNonformat"/>
    <w:pPr>
      <w:suppressAutoHyphens/>
      <w:autoSpaceDE w:val="0"/>
    </w:pPr>
    <w:rPr>
      <w:rFonts w:ascii="Courier New" w:eastAsia="Arial" w:hAnsi="Courier New" w:cs="Courier New"/>
      <w:lang w:val="ru-RU" w:eastAsia="ar-SA"/>
    </w:rPr>
  </w:style>
  <w:style w:type="paragraph" w:customStyle="1" w:styleId="textzakona">
    <w:name w:val="_text_zakona"/>
    <w:basedOn w:val="Normal"/>
    <w:pPr>
      <w:widowControl w:val="0"/>
      <w:autoSpaceDE w:val="0"/>
      <w:spacing w:line="360" w:lineRule="auto"/>
      <w:ind w:firstLine="340"/>
      <w:jc w:val="both"/>
      <w:textAlignment w:val="baseline"/>
    </w:pPr>
    <w:rPr>
      <w:rFonts w:ascii="Arial" w:hAnsi="Arial" w:cs="Myriad Pro"/>
      <w:color w:val="000000"/>
      <w:szCs w:val="20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eastAsia="Arial" w:hAnsi="Arial" w:cs="Arial"/>
      <w:lang w:val="ru-RU" w:eastAsia="ar-SA"/>
    </w:rPr>
  </w:style>
  <w:style w:type="paragraph" w:styleId="Footer">
    <w:name w:val="footer"/>
    <w:basedOn w:val="Normal"/>
    <w:link w:val="FooterChar"/>
    <w:uiPriority w:val="99"/>
    <w:pPr>
      <w:tabs>
        <w:tab w:val="center" w:pos="4677"/>
        <w:tab w:val="right" w:pos="9355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a1">
    <w:name w:val="Содержимое врезки"/>
    <w:basedOn w:val="BodyText"/>
  </w:style>
  <w:style w:type="paragraph" w:customStyle="1" w:styleId="a2">
    <w:name w:val="Содержимое таблицы"/>
    <w:basedOn w:val="Normal"/>
    <w:pPr>
      <w:suppressLineNumbers/>
    </w:pPr>
  </w:style>
  <w:style w:type="paragraph" w:customStyle="1" w:styleId="a3">
    <w:name w:val="Заголовок таблицы"/>
    <w:basedOn w:val="a2"/>
    <w:pPr>
      <w:jc w:val="center"/>
    </w:pPr>
    <w:rPr>
      <w:b/>
      <w:bCs/>
    </w:rPr>
  </w:style>
  <w:style w:type="paragraph" w:styleId="Header">
    <w:name w:val="header"/>
    <w:basedOn w:val="Normal"/>
    <w:pPr>
      <w:suppressLineNumbers/>
      <w:tabs>
        <w:tab w:val="center" w:pos="4819"/>
        <w:tab w:val="right" w:pos="9638"/>
      </w:tabs>
    </w:pPr>
  </w:style>
  <w:style w:type="character" w:styleId="Hyperlink">
    <w:name w:val="Hyperlink"/>
    <w:uiPriority w:val="99"/>
    <w:unhideWhenUsed/>
    <w:rsid w:val="00E55A81"/>
    <w:rPr>
      <w:strike w:val="0"/>
      <w:dstrike w:val="0"/>
      <w:color w:val="3272C0"/>
      <w:u w:val="none"/>
      <w:effect w:val="none"/>
      <w:shd w:val="clear" w:color="auto" w:fill="auto"/>
    </w:rPr>
  </w:style>
  <w:style w:type="paragraph" w:customStyle="1" w:styleId="s15">
    <w:name w:val="s_15"/>
    <w:basedOn w:val="Normal"/>
    <w:rsid w:val="00E55A81"/>
    <w:pPr>
      <w:suppressAutoHyphens w:val="0"/>
      <w:spacing w:before="100" w:beforeAutospacing="1" w:after="300"/>
    </w:pPr>
    <w:rPr>
      <w:b/>
      <w:bCs/>
      <w:color w:val="22272F"/>
      <w:lang w:eastAsia="ru-RU"/>
    </w:rPr>
  </w:style>
  <w:style w:type="paragraph" w:customStyle="1" w:styleId="s1">
    <w:name w:val="s_1"/>
    <w:basedOn w:val="Normal"/>
    <w:rsid w:val="00E55A81"/>
    <w:pPr>
      <w:suppressAutoHyphens w:val="0"/>
      <w:spacing w:before="100" w:beforeAutospacing="1" w:after="100" w:afterAutospacing="1"/>
    </w:pPr>
    <w:rPr>
      <w:lang w:eastAsia="ru-RU"/>
    </w:rPr>
  </w:style>
  <w:style w:type="character" w:customStyle="1" w:styleId="s10">
    <w:name w:val="s_10"/>
    <w:basedOn w:val="DefaultParagraphFont"/>
    <w:rsid w:val="00E55A81"/>
  </w:style>
  <w:style w:type="character" w:styleId="Strong">
    <w:name w:val="Strong"/>
    <w:uiPriority w:val="22"/>
    <w:qFormat/>
    <w:rsid w:val="00296251"/>
    <w:rPr>
      <w:b/>
      <w:bCs/>
    </w:rPr>
  </w:style>
  <w:style w:type="paragraph" w:styleId="NormalWeb">
    <w:name w:val="Normal (Web)"/>
    <w:basedOn w:val="Normal"/>
    <w:unhideWhenUsed/>
    <w:rsid w:val="00296251"/>
    <w:pPr>
      <w:suppressAutoHyphens w:val="0"/>
      <w:spacing w:after="150"/>
    </w:pPr>
    <w:rPr>
      <w:lang w:eastAsia="ru-RU"/>
    </w:rPr>
  </w:style>
  <w:style w:type="paragraph" w:customStyle="1" w:styleId="21">
    <w:name w:val="Основной текст с отступом 21"/>
    <w:basedOn w:val="Normal"/>
    <w:rsid w:val="006227BE"/>
    <w:pPr>
      <w:spacing w:after="120" w:line="480" w:lineRule="auto"/>
      <w:ind w:left="283"/>
    </w:pPr>
  </w:style>
  <w:style w:type="paragraph" w:customStyle="1" w:styleId="ConsPlusNormal">
    <w:name w:val="ConsPlusNormal"/>
    <w:rsid w:val="006227BE"/>
    <w:pPr>
      <w:widowControl w:val="0"/>
      <w:suppressAutoHyphens/>
      <w:autoSpaceDE w:val="0"/>
      <w:ind w:firstLine="720"/>
    </w:pPr>
    <w:rPr>
      <w:rFonts w:ascii="Arial" w:eastAsia="Arial" w:hAnsi="Arial" w:cs="Arial"/>
      <w:lang w:val="ru-RU" w:eastAsia="ar-SA"/>
    </w:rPr>
  </w:style>
  <w:style w:type="character" w:customStyle="1" w:styleId="FooterChar">
    <w:name w:val="Footer Char"/>
    <w:link w:val="Footer"/>
    <w:uiPriority w:val="99"/>
    <w:rsid w:val="00C22A30"/>
    <w:rPr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91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81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7710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37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40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5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6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1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6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5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61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25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49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16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main?base=LAW;n=117057;fld=134;dst=101156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consultantplus://offline/main?base=LAW;n=117057;fld=134;dst=1010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F21557-EA51-4308-95E5-38196E200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4128</Words>
  <Characters>23534</Characters>
  <Application>Microsoft Office Word</Application>
  <DocSecurity>0</DocSecurity>
  <Lines>196</Lines>
  <Paragraphs>55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MoBIL GROUP</Company>
  <LinksUpToDate>false</LinksUpToDate>
  <CharactersWithSpaces>27607</CharactersWithSpaces>
  <SharedDoc>false</SharedDoc>
  <HLinks>
    <vt:vector size="12" baseType="variant">
      <vt:variant>
        <vt:i4>3211372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consultantplus://offline/main?base=LAW;n=117057;fld=134;dst=101004</vt:lpwstr>
      </vt:variant>
      <vt:variant>
        <vt:lpwstr/>
      </vt:variant>
      <vt:variant>
        <vt:i4>3276905</vt:i4>
      </vt:variant>
      <vt:variant>
        <vt:i4>0</vt:i4>
      </vt:variant>
      <vt:variant>
        <vt:i4>0</vt:i4>
      </vt:variant>
      <vt:variant>
        <vt:i4>5</vt:i4>
      </vt:variant>
      <vt:variant>
        <vt:lpwstr>consultantplus://offline/main?base=LAW;n=117057;fld=134;dst=101156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Батя</dc:creator>
  <cp:keywords/>
  <cp:lastModifiedBy>Cyril Margorin</cp:lastModifiedBy>
  <cp:revision>2</cp:revision>
  <cp:lastPrinted>2012-06-21T12:13:00Z</cp:lastPrinted>
  <dcterms:created xsi:type="dcterms:W3CDTF">2018-01-23T09:02:00Z</dcterms:created>
  <dcterms:modified xsi:type="dcterms:W3CDTF">2018-01-23T09:02:00Z</dcterms:modified>
</cp:coreProperties>
</file>