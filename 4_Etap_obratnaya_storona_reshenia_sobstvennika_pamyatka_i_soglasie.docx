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2538F" w:rsidRPr="00D67A11" w:rsidRDefault="007D0314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D67A11"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-179070</wp:posOffset>
                </wp:positionV>
                <wp:extent cx="3790950" cy="2543175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31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</w:rPr>
                            </w:pPr>
                          </w:p>
                          <w:p w:rsidR="00142550" w:rsidRPr="00D67A11" w:rsidRDefault="00092168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bCs/>
                                <w:sz w:val="20"/>
                                <w:szCs w:val="20"/>
                              </w:rPr>
                              <w:t>Приложение №____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к Решению (Протоколу) общего собрания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собственников помещения многоквартирного дома,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 xml:space="preserve">расположенного по адресу: Московская область, </w:t>
                            </w:r>
                          </w:p>
                          <w:p w:rsidR="00142550" w:rsidRPr="00D67A11" w:rsidRDefault="00D67A11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г.Королев, ул.ГорькогоЮ  д.79, корп. 18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от «_____» ______________ 2016 года.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Утвержден 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Решением общего собрания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собственников помещений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в многоквартирном доме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от «__» ____________ 201__ г.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(Протокол общего собрания №_</w:t>
                            </w:r>
                            <w:r w:rsidR="00092168"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_____________</w:t>
                            </w: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_ )</w:t>
                            </w:r>
                          </w:p>
                          <w:p w:rsidR="00142550" w:rsidRPr="00D67A11" w:rsidRDefault="00142550">
                            <w:pPr>
                              <w:widowControl w:val="0"/>
                              <w:autoSpaceDE w:val="0"/>
                              <w:spacing w:line="360" w:lineRule="auto"/>
                              <w:jc w:val="right"/>
                              <w:rPr>
                                <w:rFonts w:ascii="Franklin Gothic Book" w:hAnsi="Franklin Gothic Book" w:cs="Times New Roman CY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Default="00142550">
                            <w:pPr>
                              <w:widowControl w:val="0"/>
                              <w:autoSpaceDE w:val="0"/>
                              <w:spacing w:line="360" w:lineRule="auto"/>
                              <w:jc w:val="right"/>
                              <w:rPr>
                                <w:rFonts w:ascii="Franklin Gothic Book" w:hAnsi="Franklin Gothic Book" w:cs="Times New Roman CY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142550" w:rsidRDefault="00142550">
                            <w:pPr>
                              <w:widowControl w:val="0"/>
                              <w:autoSpaceDE w:val="0"/>
                              <w:spacing w:line="360" w:lineRule="auto"/>
                              <w:jc w:val="right"/>
                              <w:rPr>
                                <w:rFonts w:ascii="Franklin Gothic Book" w:hAnsi="Franklin Gothic Book" w:cs="Times New Roman CY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4.3pt;margin-top:-14.1pt;width:298.5pt;height:200.25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" stroked="f">
                <v:fill opacity="0"/>
                <v:textbox inset="0,0,0,0">
                  <w:txbxContent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</w:rPr>
                      </w:pPr>
                    </w:p>
                    <w:p w:rsidR="00142550" w:rsidRPr="00D67A11" w:rsidRDefault="00092168" w:rsidP="00D67A11">
                      <w:pPr>
                        <w:pStyle w:val="NormalWeb"/>
                        <w:spacing w:after="0"/>
                        <w:jc w:val="right"/>
                        <w:rPr>
                          <w:bCs/>
                          <w:sz w:val="20"/>
                          <w:szCs w:val="20"/>
                        </w:rPr>
                      </w:pPr>
                      <w:r w:rsidRPr="00D67A11">
                        <w:rPr>
                          <w:bCs/>
                          <w:sz w:val="20"/>
                          <w:szCs w:val="20"/>
                        </w:rPr>
                        <w:t>Приложение №____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к Решению (Протоколу) общего собрания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собственников помещения многоквартирного дома,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 xml:space="preserve">расположенного по адресу: Московская область, </w:t>
                      </w:r>
                    </w:p>
                    <w:p w:rsidR="00142550" w:rsidRPr="00D67A11" w:rsidRDefault="00D67A11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г.Королев, ул.ГорькогоЮ  д.79, корп. 18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от «_____» ______________ 2016 года.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 xml:space="preserve">Утвержден 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Решением общего собрания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собственников помещений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в многоквартирном доме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от «__» ____________ 201__ г.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(Протокол общего собрания №_</w:t>
                      </w:r>
                      <w:r w:rsidR="00092168" w:rsidRPr="00D67A11">
                        <w:rPr>
                          <w:i/>
                          <w:iCs/>
                          <w:sz w:val="20"/>
                          <w:szCs w:val="20"/>
                        </w:rPr>
                        <w:t>_____________</w:t>
                      </w: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_ )</w:t>
                      </w:r>
                    </w:p>
                    <w:p w:rsidR="00142550" w:rsidRPr="00D67A11" w:rsidRDefault="00142550">
                      <w:pPr>
                        <w:widowControl w:val="0"/>
                        <w:autoSpaceDE w:val="0"/>
                        <w:spacing w:line="360" w:lineRule="auto"/>
                        <w:jc w:val="right"/>
                        <w:rPr>
                          <w:rFonts w:ascii="Franklin Gothic Book" w:hAnsi="Franklin Gothic Book" w:cs="Times New Roman CY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Default="00142550">
                      <w:pPr>
                        <w:widowControl w:val="0"/>
                        <w:autoSpaceDE w:val="0"/>
                        <w:spacing w:line="360" w:lineRule="auto"/>
                        <w:jc w:val="right"/>
                        <w:rPr>
                          <w:rFonts w:ascii="Franklin Gothic Book" w:hAnsi="Franklin Gothic Book" w:cs="Times New Roman CYR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:rsidR="00142550" w:rsidRDefault="00142550">
                      <w:pPr>
                        <w:widowControl w:val="0"/>
                        <w:autoSpaceDE w:val="0"/>
                        <w:spacing w:line="360" w:lineRule="auto"/>
                        <w:jc w:val="right"/>
                        <w:rPr>
                          <w:rFonts w:ascii="Franklin Gothic Book" w:hAnsi="Franklin Gothic Book" w:cs="Times New Roman CYR"/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92E04" w:rsidRPr="00D67A11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Порядок проведения общего собрания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доме, расположенном по адресу:</w:t>
      </w:r>
    </w:p>
    <w:p w:rsidR="00296251" w:rsidRPr="00D67A11" w:rsidRDefault="00546BDA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г. </w:t>
      </w:r>
      <w:r w:rsidR="00D67A11" w:rsidRPr="00D67A11">
        <w:rPr>
          <w:rFonts w:ascii="Times New Roman" w:hAnsi="Times New Roman" w:cs="Times New Roman"/>
          <w:b/>
          <w:sz w:val="24"/>
          <w:szCs w:val="24"/>
        </w:rPr>
        <w:t>Королев МО, ул. Горького, д.79, корп.18</w:t>
      </w:r>
    </w:p>
    <w:p w:rsidR="00546BDA" w:rsidRPr="00D67A11" w:rsidRDefault="00546BDA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ind w:firstLine="540"/>
        <w:jc w:val="both"/>
      </w:pPr>
      <w:bookmarkStart w:id="1" w:name="sub_4501"/>
      <w:r w:rsidRPr="00D67A11">
        <w:t>Настоящий Порядок проведения общего собрания собственников помещений в многоквартирном доме (далее Порядок) устанавливается в соответствии с требованиями ст. ст. 4</w:t>
      </w:r>
      <w:r w:rsidR="00233FDD" w:rsidRPr="00D67A11">
        <w:t xml:space="preserve">4 </w:t>
      </w:r>
      <w:r w:rsidRPr="00D67A11">
        <w:t>-</w:t>
      </w:r>
      <w:r w:rsidR="00233FDD" w:rsidRPr="00D67A11">
        <w:t xml:space="preserve"> </w:t>
      </w:r>
      <w:r w:rsidRPr="00D67A11">
        <w:t>4</w:t>
      </w:r>
      <w:r w:rsidR="00977353" w:rsidRPr="00D67A11">
        <w:t>7</w:t>
      </w:r>
      <w:r w:rsidRPr="00D67A11">
        <w:t xml:space="preserve">ЖК РФ.   </w:t>
      </w:r>
    </w:p>
    <w:p w:rsidR="0032538F" w:rsidRPr="00D67A11" w:rsidRDefault="0032538F" w:rsidP="00D67A11">
      <w:pPr>
        <w:ind w:firstLine="540"/>
        <w:jc w:val="both"/>
      </w:pPr>
      <w:r w:rsidRPr="00D67A11">
        <w:t>Порядок устанавливает обязательные для инициатора собрания собственников помещений требования по организации, проведению и оформлению результатов такого собрания.</w:t>
      </w:r>
    </w:p>
    <w:p w:rsidR="0032538F" w:rsidRPr="00D67A11" w:rsidRDefault="0032538F" w:rsidP="00D67A11">
      <w:pPr>
        <w:ind w:firstLine="540"/>
        <w:jc w:val="both"/>
      </w:pPr>
      <w:r w:rsidRPr="00D67A11">
        <w:t>Не соблюдение инициатором (организатором) общего собрания собственников помещений в многоквартирном доме требований настоящего Порядка является основанием для признания такого общего собрания недействительным.</w:t>
      </w:r>
    </w:p>
    <w:p w:rsidR="0032538F" w:rsidRPr="00D67A11" w:rsidRDefault="0032538F" w:rsidP="00D67A11">
      <w:pPr>
        <w:ind w:firstLine="540"/>
        <w:jc w:val="both"/>
      </w:pPr>
      <w:r w:rsidRPr="00D67A11">
        <w:t>Сроки и порядок проведения годового общего собрания собственников помещений в многоквартирном доме, а также порядок уведомления о принятых им решениях устанавливается общим собранием собственников помещений в многоквартирном доме (далее Общее собрание).</w:t>
      </w:r>
    </w:p>
    <w:bookmarkEnd w:id="1"/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общего собрания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доме, принятое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установленном порядке, по вопросам, отнесенным к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компетенции такого собрания, является обязательным для всех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доме,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т.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ч. для тех собственников, которые не участвовали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голосовании.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Собственники помещений в многоквартирном </w:t>
      </w:r>
      <w:r w:rsidR="004E21FC" w:rsidRPr="00D67A11">
        <w:t>доме обязаны ежегодно проводить</w:t>
      </w:r>
      <w:r w:rsidRPr="00D67A11">
        <w:t xml:space="preserve"> общее собрание собственников помещений в многоквартирном доме в соответствии с настоящим Порядком. </w:t>
      </w:r>
    </w:p>
    <w:p w:rsidR="00380A2F" w:rsidRPr="00D67A11" w:rsidRDefault="00380A2F" w:rsidP="00D67A11">
      <w:pPr>
        <w:ind w:firstLine="540"/>
        <w:jc w:val="both"/>
        <w:rPr>
          <w:color w:val="000000"/>
        </w:rPr>
      </w:pPr>
      <w:bookmarkStart w:id="2" w:name="sub_4502"/>
      <w:r w:rsidRPr="00D67A11">
        <w:rPr>
          <w:color w:val="000000"/>
        </w:rPr>
        <w:t>Проводимые, помимо годового общего собрания, общие собрания собственников помещений в многоквартирном доме являются внеочередными. Внеочередное общее собрание собственников помещений в многоквартирном доме может быть созвано по инициативе любого собственника.</w:t>
      </w:r>
    </w:p>
    <w:p w:rsidR="00296251" w:rsidRPr="00D67A11" w:rsidRDefault="00296251" w:rsidP="00D67A11">
      <w:pPr>
        <w:pStyle w:val="Con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Перечень вопросов, относящихся к компетенции общего собрания собственников помещений в многоквартирном доме, и количество голосов, необходимое для принятия решений по ним приведен в таблице № 1.</w:t>
      </w:r>
    </w:p>
    <w:bookmarkEnd w:id="2"/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Форма проведения общего собрания собственников помещений в многоквартирном доме</w:t>
      </w:r>
    </w:p>
    <w:p w:rsidR="00E55A81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В соответствии с </w:t>
      </w:r>
      <w:r w:rsidR="00E55A81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ст. 44.1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Федеральн</w:t>
      </w:r>
      <w:r w:rsidR="00E55A81" w:rsidRPr="00D67A11">
        <w:rPr>
          <w:rFonts w:ascii="Times New Roman" w:hAnsi="Times New Roman" w:cs="Times New Roman"/>
          <w:color w:val="000000"/>
          <w:sz w:val="24"/>
          <w:szCs w:val="24"/>
        </w:rPr>
        <w:t>ого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закон</w:t>
      </w:r>
      <w:r w:rsidR="00E55A81" w:rsidRPr="00D67A11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r w:rsidR="00EA09CB" w:rsidRPr="00D67A11">
        <w:rPr>
          <w:rFonts w:ascii="Times New Roman" w:hAnsi="Times New Roman" w:cs="Times New Roman"/>
          <w:color w:val="000000"/>
          <w:sz w:val="24"/>
          <w:szCs w:val="24"/>
        </w:rPr>
        <w:t>29.06.2015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г. № </w:t>
      </w:r>
      <w:r w:rsidR="00EA09CB" w:rsidRPr="00D67A11">
        <w:rPr>
          <w:rFonts w:ascii="Times New Roman" w:hAnsi="Times New Roman" w:cs="Times New Roman"/>
          <w:color w:val="000000"/>
          <w:sz w:val="24"/>
          <w:szCs w:val="24"/>
        </w:rPr>
        <w:t>176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-ФЗ </w:t>
      </w:r>
      <w:r w:rsidR="00606334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общее собрание собственников помещений в многоквартирном доме </w:t>
      </w:r>
      <w:r w:rsidR="00233FDD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проводится </w:t>
      </w:r>
      <w:r w:rsidR="00606334" w:rsidRPr="00D67A11">
        <w:rPr>
          <w:rFonts w:ascii="Times New Roman" w:hAnsi="Times New Roman" w:cs="Times New Roman"/>
          <w:color w:val="000000"/>
          <w:sz w:val="24"/>
          <w:szCs w:val="24"/>
        </w:rPr>
        <w:t>в форме очно-заочного голосования.</w:t>
      </w:r>
    </w:p>
    <w:p w:rsidR="00E7381D" w:rsidRPr="00D67A11" w:rsidRDefault="00031623" w:rsidP="00D67A11">
      <w:pPr>
        <w:pStyle w:val="Con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Проведение Общего собрания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в форме очно-заочного голосования, позволя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ет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при совместном присутствии собственников помещений в многоквартирном доме обсудить вопросы повестки дня, представить присутствующим свои решения  по ним 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в письменной форме 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в день проведения очного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голосования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или 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представить свои решения по поставленным в повестку дня вопросам в письменной форме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вместе с отсутствующими на о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ч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ном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голосовании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до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указанного в уведомлении срока 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завершения приёма решений по заочному 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>голосованию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При этом кворум общего собрания собственников помещений в многоквартирном доме определяется по общему 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количеству собственников, принявших участие в собрании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представивших свои решения по поставленным на голосование вопросам в письменной форме до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обозначенного в уведомлении срока завершения голосования в очно-заочной форме.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Таблица № 1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Перечень вопросов, относящихся к компетенции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общего собрания собственников помещений в многоквартирном доме,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и количество голосов, необходимое для принятия решений по ним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516"/>
        <w:gridCol w:w="5013"/>
        <w:gridCol w:w="4748"/>
      </w:tblGrid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Вопросы, относящиеся к компетенции Общего собрания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ind w:right="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голосов, необходимое для принятия решения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решений о реконструкции многоквартирного дома (в том числе с его расширением или надстройкой), строительстве хозяйственных построек и других зданий, строений, сооружений, ремонте общего имущества в многоквартирном доме (п.1 ч.2 ст. 44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решений о пределах использования земельного участка, на котором расположен многоквартирный дом, в том числе введение ограничений пользования им (установление сервитута) (п.2 ч.2 ст. 44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решений о передаче в пользование общего имущества в многоквартирном доме (п.3 ч.2 ст. 44 ЖК РФ, ч.4 ст.36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решения о проведении капитального ремонта многоквартирного дома, утверждение сроков проведения капитального ремонта, перечня работ по капитальному ремонту п.1 ч.2 ст. 44 ЖК РФ.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Выбор способа управления многоквартирным домом (п.4 ч.2 ст. 44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большинство голосов от общего числа голосов принимающих участие в Общем собрании (при наличии кворума)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Установление Порядка проведения общего собрания собственников помещений в многоквартирном доме, также сроков (ч.1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Утверждение порядка уведомления о принятых годовым Общим собранием решениях (ч.1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Определение способа направления сообщения о проведении Общего собрания в письменной форме (ч.4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Определение помещения, доступного для всех собственников помещений в данном доме, в котором будет размещаться сообщение о проведении общего собрания (ч.4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 большинство голосов от общего числа голосов принимающих участие в Общем собрании (при наличии кворума)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Порядок оформления решений общих собраний в многоквартирном доме протоколами (ч.1 ст. 46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 xml:space="preserve">Определение места или адреса, по которому хранятся протоколы Общих собраний и решения собственников помещений по </w:t>
            </w:r>
            <w:r w:rsidRPr="00D67A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вопросам, поставленным на голосование (ч.4 ст. 46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lastRenderedPageBreak/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Определение условий договора управления при выборе управляющей организации в качестве способа управления многоквартирным домом (ч.1 ст. 162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 большинство голосов от общего числа голосов принимающих участие в Общем собрании (при наличии кворума)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Установление размера платы за содержание и ремонт жилого помещения в многоквартирном доме, в котором не созданы ТСЖ, ЖСК, ЖК, иной специализированный потребительский кооператив (ч.7 ст. 156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rPr>
          <w:trHeight w:val="709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решения о создании товарищества собственников жилья (ч.1 ст.136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Отмена Порядка проведения общего собрания, внесение изменений и дополнений в Порядок проведения общего собрания в многоквартирном доме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Другие вопросы, решение которых отнесено ЖК РФ к компетенции общего собрания собственников помещений в многоквартирном доме.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</w:tbl>
    <w:p w:rsidR="0032538F" w:rsidRPr="00D67A11" w:rsidRDefault="0032538F" w:rsidP="00D67A11">
      <w:pPr>
        <w:ind w:firstLine="540"/>
        <w:jc w:val="both"/>
      </w:pPr>
    </w:p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Срок проведения Общего собрания</w:t>
      </w:r>
    </w:p>
    <w:p w:rsidR="0032538F" w:rsidRPr="00D67A11" w:rsidRDefault="0032538F" w:rsidP="00D67A11">
      <w:pPr>
        <w:ind w:firstLine="540"/>
        <w:jc w:val="both"/>
        <w:rPr>
          <w:i/>
          <w:iCs/>
        </w:rPr>
      </w:pPr>
      <w:r w:rsidRPr="00D67A11">
        <w:t xml:space="preserve">Общее собрание проводится один раз в течение года. Дата проведения следующего (очередного) Общего собрания устанавливается предыдущим Общим собранием. </w:t>
      </w:r>
      <w:r w:rsidRPr="00D67A11">
        <w:rPr>
          <w:i/>
          <w:iCs/>
        </w:rPr>
        <w:t xml:space="preserve"> </w:t>
      </w:r>
    </w:p>
    <w:p w:rsidR="008D10EF" w:rsidRPr="00D67A11" w:rsidRDefault="008D10EF" w:rsidP="00D67A11">
      <w:pPr>
        <w:ind w:firstLine="540"/>
        <w:jc w:val="both"/>
      </w:pPr>
      <w:r w:rsidRPr="00D67A11">
        <w:t>При очно-заочном голосовании дата начала голосования исчисляется с момента начала очного собрания, указанного в уведомлении, врученного инициатором общего собрания собственникам помещений в многоквартирном доме о проведении общего собрания собственников помещений в форме очно-заочного голосования и бланка решения собственников помещения по вопросам, поставленным на голосование.</w:t>
      </w:r>
    </w:p>
    <w:p w:rsidR="008D10EF" w:rsidRPr="00D67A11" w:rsidRDefault="008D10EF" w:rsidP="00D67A11">
      <w:pPr>
        <w:ind w:firstLine="540"/>
        <w:jc w:val="both"/>
      </w:pPr>
      <w:r w:rsidRPr="00D67A11">
        <w:t>Дата окончания общего собрания в форме очно-заочного голосования устанавливается инициатором такого собрания самостоятельно, но не менее 10–ти дней с момента начала голосования.</w:t>
      </w:r>
    </w:p>
    <w:p w:rsidR="008812F6" w:rsidRPr="00D67A11" w:rsidRDefault="008812F6" w:rsidP="00D67A11">
      <w:pPr>
        <w:ind w:firstLine="540"/>
        <w:jc w:val="both"/>
      </w:pPr>
    </w:p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Созыв Общего собрания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Общее собрание созывается инициатором (организатором) общего собрания собственников помещений. Инициатором общего собрания может быть один или несколько собственников помещений в многоквартирном доме.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Орган местного самоуправления или уполномоченное им лицо вправе созывать общее собрание, если он является собственником помещений в многоквартирном доме, а также в иных случаях, предусмотренных Жилищным кодексом РФ.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при организации и проведении собрания, а также оформлении документов такого собрания обязан руководствоваться настоящим Порядком.</w:t>
      </w:r>
    </w:p>
    <w:p w:rsidR="0032538F" w:rsidRPr="00D67A11" w:rsidRDefault="0032538F" w:rsidP="00D67A11">
      <w:pPr>
        <w:ind w:firstLine="540"/>
        <w:jc w:val="both"/>
      </w:pPr>
      <w:r w:rsidRPr="00D67A11">
        <w:t>Не соблюдение инициатором (организатором) общего собрания собственников помещений в многоквартирном доме требований настоящего Порядка является основанием для признания такого общего собрания недействительным.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Инициатор Общего собрания до начала проведения Общего собрания обязан составить реестр собственников помещений в многоквартирном доме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(см. приложение № 1).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обязан уведомить всех собственников помещений в многоквартирном доме не позднее, чем за 10 дней до даты проведения общего собрания</w:t>
      </w:r>
      <w:r w:rsidR="004C1D64" w:rsidRPr="00D67A11">
        <w:rPr>
          <w:rFonts w:ascii="Times New Roman" w:hAnsi="Times New Roman" w:cs="Times New Roman"/>
          <w:sz w:val="24"/>
          <w:szCs w:val="24"/>
        </w:rPr>
        <w:t xml:space="preserve"> в форме очно-заочного голосования</w:t>
      </w:r>
      <w:r w:rsidR="00AD46DD" w:rsidRPr="00D67A11">
        <w:rPr>
          <w:rFonts w:ascii="Times New Roman" w:hAnsi="Times New Roman" w:cs="Times New Roman"/>
          <w:sz w:val="24"/>
          <w:szCs w:val="24"/>
        </w:rPr>
        <w:t>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Уведомление собственников помещений о проведении Общего собрания осуществляется одним из трех способов: направление заказного письма, вручение лично каждому собственнику, </w:t>
      </w:r>
      <w:r w:rsidRPr="00D67A11">
        <w:rPr>
          <w:rFonts w:ascii="Times New Roman" w:hAnsi="Times New Roman" w:cs="Times New Roman"/>
          <w:sz w:val="24"/>
          <w:szCs w:val="24"/>
        </w:rPr>
        <w:lastRenderedPageBreak/>
        <w:t>размещение уведомления на досках объявлений в подъездах, а в случаи их отсутствия – на входных дверях подъездов.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(сообщение) о проведении Общего собрания оформляется в письменной форме, и должно содержать следующие сведения: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(либо наименование юридического лица) инициатора Общего собрания, номер жилого или нежилого помещения, собственником которого он является;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членов инициативной группы, номера их помещений;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форма проведения Общего собрания;  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повестка дня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дата, место, время проведения собрания</w:t>
      </w:r>
      <w:r w:rsidR="00AD46DD" w:rsidRPr="00D67A11">
        <w:rPr>
          <w:rFonts w:ascii="Times New Roman" w:hAnsi="Times New Roman" w:cs="Times New Roman"/>
          <w:sz w:val="24"/>
          <w:szCs w:val="24"/>
        </w:rPr>
        <w:t xml:space="preserve"> очного голосования</w:t>
      </w:r>
      <w:r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дата окончания приема решений собственников помещений по вопросам, поставленным на голосование, а также место или адрес, куда должны передаваться указанные решения собственников помещений </w:t>
      </w:r>
      <w:r w:rsidR="00AD46DD" w:rsidRPr="00D67A11">
        <w:rPr>
          <w:rFonts w:ascii="Times New Roman" w:hAnsi="Times New Roman" w:cs="Times New Roman"/>
          <w:sz w:val="24"/>
          <w:szCs w:val="24"/>
        </w:rPr>
        <w:t>по заочному голосовани</w:t>
      </w:r>
      <w:r w:rsidR="000D4BD4" w:rsidRPr="00D67A11">
        <w:rPr>
          <w:rFonts w:ascii="Times New Roman" w:hAnsi="Times New Roman" w:cs="Times New Roman"/>
          <w:sz w:val="24"/>
          <w:szCs w:val="24"/>
        </w:rPr>
        <w:t>ю</w:t>
      </w:r>
      <w:r w:rsidR="00AD46DD" w:rsidRPr="00D67A11">
        <w:rPr>
          <w:rFonts w:ascii="Times New Roman" w:hAnsi="Times New Roman" w:cs="Times New Roman"/>
          <w:sz w:val="24"/>
          <w:szCs w:val="24"/>
        </w:rPr>
        <w:t>.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место или адрес, где можно ознакомиться с информацией и материалами, необходимыми для принятия решений по вопросам, поставленным на голосование.</w:t>
      </w:r>
    </w:p>
    <w:p w:rsidR="0032538F" w:rsidRPr="00D67A11" w:rsidRDefault="0032538F" w:rsidP="00D67A11">
      <w:pPr>
        <w:ind w:firstLine="540"/>
        <w:jc w:val="both"/>
        <w:rPr>
          <w:i/>
        </w:rPr>
      </w:pPr>
      <w:r w:rsidRPr="00D67A11">
        <w:rPr>
          <w:i/>
        </w:rPr>
        <w:t xml:space="preserve">Форма уведомления собственников помещений о проведении Общего собрания в форме </w:t>
      </w:r>
      <w:r w:rsidR="009C4451" w:rsidRPr="00D67A11">
        <w:rPr>
          <w:i/>
        </w:rPr>
        <w:t>очно-заочного</w:t>
      </w:r>
      <w:r w:rsidRPr="00D67A11">
        <w:rPr>
          <w:i/>
        </w:rPr>
        <w:t xml:space="preserve"> голосования приведена в приложении № 2.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Дополнительно в уведомлении может быть указано место или адрес, где собственники помещений могут получить бланки доверенностей на представление их интересов на Общем собрании уполномоченным им лицом, а также порядок удостоверения таких доверенностей, если они не смогут принять личное участие в Общем собрании. 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Инициатор Общего собрания ведет реестр вручения (размещения на досках объявления) уведомлений о проведении Общего собрания собственников помещений в многоквартирном доме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 приложение № 3).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Целесообразно одновременно с вручением уведомления предоставлять собственникам информационное письмо, содержащее разъяснения по существу предстоящего голосования. При размещении уведомления на досках объявлений подъездов, также необходимо размещать информационное письмо.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Голосование на Общем собрании</w:t>
      </w:r>
    </w:p>
    <w:p w:rsidR="0032538F" w:rsidRPr="00D67A11" w:rsidRDefault="0032538F" w:rsidP="00D67A11">
      <w:pPr>
        <w:ind w:firstLine="540"/>
        <w:jc w:val="both"/>
      </w:pPr>
      <w:bookmarkStart w:id="3" w:name="sub_4805"/>
      <w:r w:rsidRPr="00D67A11">
        <w:t xml:space="preserve"> </w:t>
      </w:r>
      <w:bookmarkEnd w:id="3"/>
      <w:r w:rsidRPr="00D67A11">
        <w:t xml:space="preserve">Голосование по вопросам повестки дня Общего собрания осуществляется только посредством оформленных в письменной форме решений собственников по вопросам, поставленным на голосование. </w:t>
      </w:r>
    </w:p>
    <w:p w:rsidR="0032538F" w:rsidRPr="00D67A11" w:rsidRDefault="0032538F" w:rsidP="00D67A11">
      <w:pPr>
        <w:pStyle w:val="ConsNonformat"/>
        <w:tabs>
          <w:tab w:val="left" w:pos="108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Правом голосования на Общем собрании обладают только собственники помещений в многоквартирном доме или уполномоченные ими лица, а также собственники комнат в коммунальной квартире. Если помещение находится в совместной собственности без определения долей у нескольких лиц, то по соглашению между ними их интересы на Общем собрании представляет один из сособственников. Если помещение находится в долевой собственности у нескольких лиц и доли каждого определены, то каждый из них может участвовать в Общем собрании либо по соглашению участников долевой собственности их интересы на Общем собрании представляет один из них.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 Доля собственника помещения в праве общей собственности на общее имущество в многоквартирном доме пропорциональна размеру общей площади указанного помещения. 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Доля собственника помещения в праве общей собственности на общее имущество в многоквартирном доме рассчитывается по следующей формуле: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Д = </w:t>
      </w: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(пом.) /  </w:t>
      </w: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(общ.),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где      Д - доля собственника помещения в праве общей собственности на общее имущество в многоквартирном доме;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(пом.) – общая площадь жилого или нежилого помещения, принадлежащее конкретному собственнику;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(общ.) – общая площадь всех жилых  нежилых помещений в многоквартирном доме.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 Количество голосов, которым обладает каждый собственник помещения в многоквартирном доме на общем собрании собственников помещений в данном доме, пропорционально его доле в праве общей собственности на общее имущество в данном доме.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lastRenderedPageBreak/>
        <w:t>Количество голосов, которым обладает каждый собственник помещения в многоквартирном доме, рассчитывается по следующей формуле: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К гол. = Д х  Кобщ.,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Где, </w:t>
      </w:r>
      <w:r w:rsidRPr="00D67A11">
        <w:rPr>
          <w:color w:val="000000"/>
        </w:rPr>
        <w:tab/>
        <w:t>К гол. – количество голосов, которым обладает собственник;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Д - доля собственника помещения в праве общей собственности на общее имущество в многоквартирном доме;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К общ. - общее количество голосов собственников помещений в многоквартирном доме (устанавливается в размере 1000). </w:t>
      </w:r>
    </w:p>
    <w:p w:rsidR="0032538F" w:rsidRPr="00D67A11" w:rsidRDefault="0032538F" w:rsidP="00D67A11">
      <w:pPr>
        <w:pStyle w:val="textzakona"/>
        <w:spacing w:line="240" w:lineRule="auto"/>
        <w:ind w:firstLine="540"/>
        <w:rPr>
          <w:rFonts w:ascii="Times New Roman" w:hAnsi="Times New Roman" w:cs="Times New Roman"/>
          <w:szCs w:val="24"/>
        </w:rPr>
      </w:pPr>
      <w:r w:rsidRPr="00D67A11">
        <w:rPr>
          <w:rFonts w:ascii="Times New Roman" w:hAnsi="Times New Roman" w:cs="Times New Roman"/>
          <w:szCs w:val="24"/>
        </w:rPr>
        <w:t>Доля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праве общей собственности на общее имущество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многоквартирном доме собственника комнаты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коммунальной квартире, находящейся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данном доме, пропорциональна сумме размеров общей площади указанной комнаты и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определенной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соответствии с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долей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праве общей собственности на общее имущество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коммунальной квартире этого собственника площади помещений, составляющих общее имущество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данной квартире.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Собственник помещения вправе голосовать на Общем собрании как лично, так и через своего представителя, имеющего доверенность. Представитель собственника помещения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 на общем собрании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данном доме действует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соответствии с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полномочиями, основанными на указаниях федеральных законов, актов уполномоченных на то государственных органов или актов органов местного самоуправления либо составленной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письменной форме доверенности на голосование.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Доверенность на участие в Общем собрании должна быть оформлена в письменном виде, содержать сведения о представляемом собственнике помещения, его представителе и должна быть удостоверена нотариально, либо удостоверена организацией, в которой доверитель (собственник помещения) работает или учится, или жилищно-эксплуатационной организацией по месту его жительства, или администрацией стационарного лечебного учреждения, в котором он находится на излечении.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Доверенность от имени юридического лица выдается за подписью его руководителя или иного лица, уполномоченного на это его учредительными документами, с приложением печати этой организации.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Доверенность прикладывается к решению собственника помещения при голосовании и подлежит хранению вместе с материалами Общего собрания. 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Образец доверенности приведен в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 xml:space="preserve"> приложении № 4.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5. Решения собственников помещений по вопросам, поставленным на голосование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Для принятия собственниками помещений решений по вопросам, поставленным на голосование инициатор Общего собрания тиражирует бланки решений собственников помещений и организует предоставление их последним.   </w:t>
      </w:r>
    </w:p>
    <w:p w:rsidR="004F5F6D" w:rsidRPr="00D67A11" w:rsidRDefault="004F5F6D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Вручение бланков решений производится одновременно с вручением Уведомления о проведении Общего собрания собственников помещений в многоквартирном доме по форме очно-заочного голосования.</w:t>
      </w:r>
      <w:r w:rsidR="0032538F"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Pr="00D67A11">
        <w:rPr>
          <w:rFonts w:ascii="Times New Roman" w:hAnsi="Times New Roman" w:cs="Times New Roman"/>
          <w:sz w:val="24"/>
          <w:szCs w:val="24"/>
        </w:rPr>
        <w:t xml:space="preserve"> решении собственника помещения должны быть указаны следующие сведения: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собственника помещения (наименование юридического лица);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сособственника помещения;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 жилого (нежилого) помещения, принадлежащего данному собственнику помещения, а также серия, номер, дата выдачи документа, подтверждающего право собственности на данное помещение, и выдавший его орган;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количество голосов собственников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общая площадь всех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общая площадь помещения;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 и дата выдачи доверенности представителя собственника, если голосование на Общем собрании осуществляется через представителя по доверенности;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срок передачи решения собственника помещения инициатору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 собственника помещения по каждому вопросу повестки дня Общего собрания, выраженные формулировками «за», «против» или «воздержался».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i/>
          <w:iCs/>
          <w:sz w:val="24"/>
          <w:szCs w:val="24"/>
        </w:rPr>
        <w:t xml:space="preserve">Форма бланка решений собственников помещений приведена в приложении № 5 </w:t>
      </w:r>
    </w:p>
    <w:p w:rsidR="0032538F" w:rsidRPr="00D67A11" w:rsidRDefault="0032538F" w:rsidP="00D67A11">
      <w:pPr>
        <w:pStyle w:val="ConsNonformat"/>
        <w:tabs>
          <w:tab w:val="left" w:pos="720"/>
          <w:tab w:val="left" w:pos="1080"/>
        </w:tabs>
        <w:ind w:firstLine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 xml:space="preserve">Бланк решения собственника помещения должен содержать соответствующие графы, позволяющие при их заполнении отразить все вышеуказанные сведения. На обратной стороне бланка решения собственника помещения должна содержаться информация о правилах его заполнения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(см. приложение № 6).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Собственники помещений должны заполнить бланк решения и передать его в срок и место или по адресу, указанному в уведомлении о проведении Общего собрания или в бланке решения.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b/>
          <w:color w:val="000000"/>
          <w:sz w:val="24"/>
          <w:szCs w:val="24"/>
        </w:rPr>
        <w:t>6. Подведение итогов голосования на Общем собрании</w:t>
      </w:r>
    </w:p>
    <w:p w:rsidR="0032538F" w:rsidRPr="00D67A11" w:rsidRDefault="0032538F" w:rsidP="00D67A11">
      <w:pPr>
        <w:pStyle w:val="ConsNonformat"/>
        <w:ind w:left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После проведения Общего собрания</w:t>
      </w:r>
      <w:r w:rsidR="004F5F6D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по очно-заочной форме</w:t>
      </w:r>
      <w:r w:rsidR="00233FDD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-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после окончания срока </w:t>
      </w:r>
      <w:r w:rsidRPr="00D67A11">
        <w:rPr>
          <w:rFonts w:ascii="Times New Roman" w:hAnsi="Times New Roman" w:cs="Times New Roman"/>
          <w:sz w:val="24"/>
          <w:szCs w:val="24"/>
        </w:rPr>
        <w:t>передачи решений собственников помещений</w:t>
      </w:r>
      <w:r w:rsidR="00764292" w:rsidRPr="00D67A11">
        <w:rPr>
          <w:rFonts w:ascii="Times New Roman" w:hAnsi="Times New Roman" w:cs="Times New Roman"/>
          <w:sz w:val="24"/>
          <w:szCs w:val="24"/>
        </w:rPr>
        <w:t>,</w:t>
      </w:r>
      <w:r w:rsidRPr="00D67A11">
        <w:rPr>
          <w:rFonts w:ascii="Times New Roman" w:hAnsi="Times New Roman" w:cs="Times New Roman"/>
          <w:sz w:val="24"/>
          <w:szCs w:val="24"/>
        </w:rPr>
        <w:t xml:space="preserve"> подводятся итоги голосования: определяется правомочность Общего собрания - наличие кворума, проводится подсчет голосов собственников помещений по каждому вопросу, поставленному на голосование. Любой собственник помещения имеет право принять участие в подсчете голосов и подведении итогов голосования. </w:t>
      </w:r>
      <w:r w:rsidRPr="00D67A1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Принявшими участие в Общем собрании в форме </w:t>
      </w:r>
      <w:r w:rsidR="00031623" w:rsidRPr="00D67A11">
        <w:rPr>
          <w:rFonts w:ascii="Times New Roman" w:hAnsi="Times New Roman" w:cs="Times New Roman"/>
          <w:sz w:val="24"/>
          <w:szCs w:val="24"/>
        </w:rPr>
        <w:t>очно-заочног</w:t>
      </w:r>
      <w:r w:rsidR="00764292" w:rsidRPr="00D67A11">
        <w:rPr>
          <w:rFonts w:ascii="Times New Roman" w:hAnsi="Times New Roman" w:cs="Times New Roman"/>
          <w:sz w:val="24"/>
          <w:szCs w:val="24"/>
        </w:rPr>
        <w:t>о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голосования считаются собственники помещений, решения которых получены до даты окончания их приема.</w:t>
      </w:r>
    </w:p>
    <w:p w:rsidR="0032538F" w:rsidRPr="00D67A11" w:rsidRDefault="0032538F" w:rsidP="00D67A11">
      <w:pPr>
        <w:ind w:firstLine="540"/>
        <w:jc w:val="both"/>
      </w:pPr>
      <w:r w:rsidRPr="00D67A11">
        <w:t>При голосовании на Общем собрании засчитываются голоса по вопросам, по которым участвующим в голосовании собственником оставлен только один из возможных вариантов голосования. Оформленные с нарушением данного требования указанные решения признаются недействительными, и голоса по содержащимся в них вопросам не подсчитываются. В случае, если решение собственника по вопросам, поставленным на голосование, содержит несколько вопросов, поставленных на голосование, несоблюдение данного требования в отношении одного или нескольких вопросов не влечет за собой признание указанного решения недействительным в целом.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собрание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 правомочно (имеет кворум), если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нем приняли участие собственники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данном доме или их представители, обладающие более чем пятьюдесятью процентами голосов от общего числа голосов.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Решение общего собрания собственников помещений в многоквартирном доме по утверждению настоящего Порядка принимается большинством голосов от общего числа голосов принимающих участие в данном собрании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Итоги голосования на Общем собрании и принятые им решения доводятся до сведения собственников помещений в соответствии с Порядком уведомления (сообщения) собственников помещений о решениях принятых на Общем собрании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(приложение № 7) - путем размещения объявлений в подъездах жилых домов.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результатам голосования оформляется протокол.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Протокол Общего собрания составляется инициатором такого собрания в течение 10 дней с мом</w:t>
      </w:r>
      <w:r w:rsidR="004F5F6D" w:rsidRPr="00D67A11">
        <w:rPr>
          <w:rFonts w:ascii="Times New Roman" w:hAnsi="Times New Roman" w:cs="Times New Roman"/>
          <w:sz w:val="24"/>
          <w:szCs w:val="24"/>
        </w:rPr>
        <w:t>ента проведения Общего собрания по очно-заочной форме – завершения приёма решений.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 протокол Общего собрания должны включаться следующие сведения: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вид Общего собрания - годовое или внеочередное;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форма Общего собрания – </w:t>
      </w:r>
      <w:r w:rsidR="004F5F6D" w:rsidRPr="00D67A11">
        <w:rPr>
          <w:rFonts w:ascii="Times New Roman" w:hAnsi="Times New Roman" w:cs="Times New Roman"/>
          <w:sz w:val="24"/>
          <w:szCs w:val="24"/>
        </w:rPr>
        <w:t>очно-заочное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голосование;</w:t>
      </w:r>
    </w:p>
    <w:p w:rsidR="0032538F" w:rsidRPr="00D67A11" w:rsidRDefault="004F5F6D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дата проведения собрания очного  </w:t>
      </w:r>
      <w:r w:rsidR="009C4451" w:rsidRPr="00D67A11">
        <w:rPr>
          <w:rFonts w:ascii="Times New Roman" w:hAnsi="Times New Roman" w:cs="Times New Roman"/>
          <w:sz w:val="24"/>
          <w:szCs w:val="24"/>
        </w:rPr>
        <w:t>голосования</w:t>
      </w:r>
      <w:r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</w:t>
      </w:r>
      <w:r w:rsidR="009C4451" w:rsidRPr="00D67A11">
        <w:rPr>
          <w:rFonts w:ascii="Times New Roman" w:hAnsi="Times New Roman" w:cs="Times New Roman"/>
          <w:sz w:val="24"/>
          <w:szCs w:val="24"/>
        </w:rPr>
        <w:t xml:space="preserve">ы начала и </w:t>
      </w:r>
      <w:r w:rsidRPr="00D67A11">
        <w:rPr>
          <w:rFonts w:ascii="Times New Roman" w:hAnsi="Times New Roman" w:cs="Times New Roman"/>
          <w:sz w:val="24"/>
          <w:szCs w:val="24"/>
        </w:rPr>
        <w:t xml:space="preserve"> окончания </w:t>
      </w:r>
      <w:r w:rsidR="004F5F6D" w:rsidRPr="00D67A11">
        <w:rPr>
          <w:rFonts w:ascii="Times New Roman" w:hAnsi="Times New Roman" w:cs="Times New Roman"/>
          <w:sz w:val="24"/>
          <w:szCs w:val="24"/>
        </w:rPr>
        <w:t xml:space="preserve">заочного </w:t>
      </w:r>
      <w:r w:rsidR="009C4451" w:rsidRPr="00D67A11">
        <w:rPr>
          <w:rFonts w:ascii="Times New Roman" w:hAnsi="Times New Roman" w:cs="Times New Roman"/>
          <w:sz w:val="24"/>
          <w:szCs w:val="24"/>
        </w:rPr>
        <w:t>голосования</w:t>
      </w:r>
      <w:r w:rsidR="00DB6015"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адрес многоквартирного дома;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место и дата составления протокола Общего собрания; 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подсчета голосов;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количество голосов собственников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принявших участие в голосовании;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признанных недействительными;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 которых признаны недействительными;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наличие или отсутствие кворума для принятия Общим собранием решений;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повестка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итоги голосования по всем вопросам, поставленным на голосование (количество голосов «за», «против» и «воздержался»);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>место или адрес помещения, в котором будет осуществляться хранение протокола и документов к Общему собранию;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информация о собственниках помещений в многоквартирном доме, которые приняли участие в подсчете голосов;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приложения к протоколу Общего собрания.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Протокол Общего собрания подписывается инициатором общего собрания, а также, в обязательном порядке, собственниками помещений, принявшими участие в подсчете голосов. 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i/>
          <w:iCs/>
          <w:sz w:val="24"/>
          <w:szCs w:val="24"/>
        </w:rPr>
        <w:t>Форма протокола Общего собрания приведена в приложении № 8.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Протокол Общего собрания и решения собственников по вопросам, поставленным на голосование и иная документация Общего собрания, хранятся в ______________________________________________________________.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(место или адрес, заполняется по итогам голосования)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 протоколу Общего собрания прикладываются следующие приложения:</w:t>
      </w:r>
    </w:p>
    <w:p w:rsidR="0032538F" w:rsidRPr="00D67A11" w:rsidRDefault="0032538F" w:rsidP="00D67A11">
      <w:pPr>
        <w:numPr>
          <w:ilvl w:val="0"/>
          <w:numId w:val="10"/>
        </w:numPr>
        <w:jc w:val="both"/>
      </w:pPr>
      <w:r w:rsidRPr="00D67A11">
        <w:t xml:space="preserve"> Реестр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о проведении общего собрания собственников помещений.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Реестр вручения (размещения) уведомлений о проведении общего собрания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 собственников помещений по вопросам, поставленным на голосование, в том числе решения собственников признанные недействительными.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Доверенности представителей собственников помещений.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Иные документы, утверждаемые Общим собранием.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В случае отсутствия кворума при проведении Общего собрания 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по форме очно-заочного голосования </w:t>
      </w:r>
      <w:r w:rsidRPr="00D67A11">
        <w:rPr>
          <w:rFonts w:ascii="Times New Roman" w:hAnsi="Times New Roman" w:cs="Times New Roman"/>
          <w:sz w:val="24"/>
          <w:szCs w:val="24"/>
        </w:rPr>
        <w:t xml:space="preserve">должно быть проведено повторное Общее собрание не позднее, чем через </w:t>
      </w:r>
      <w:r w:rsidR="002E4BD0" w:rsidRPr="00D67A11">
        <w:rPr>
          <w:rFonts w:ascii="Times New Roman" w:hAnsi="Times New Roman" w:cs="Times New Roman"/>
          <w:sz w:val="24"/>
          <w:szCs w:val="24"/>
        </w:rPr>
        <w:t>пять календарных дней</w:t>
      </w:r>
      <w:r w:rsidRPr="00D67A1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2538F" w:rsidRPr="00D67A11" w:rsidRDefault="0032538F" w:rsidP="00D67A11">
      <w:pPr>
        <w:ind w:firstLine="539"/>
        <w:jc w:val="both"/>
        <w:rPr>
          <w:color w:val="000000"/>
        </w:rPr>
      </w:pPr>
      <w:r w:rsidRPr="00D67A11">
        <w:rPr>
          <w:color w:val="000000"/>
        </w:rPr>
        <w:t>Собственник помещения в многоквартирном доме вправе обжаловать в суд решение, принятое общим собранием собственников помещений в данном доме с нарушением требований Жилищного кодекса и настоящего Порядка, в случае, если он не принимал участие в этом собрании или голосовал против принятия такого решения и если таким решением нарушены его права и законные интересы. Заявление о таком обжаловании может быть подано в суд в течение шести месяцев со дня, когда указанный собственник узнал или должен был узнать о принятом решении. Суд с учетом всех обстоятельств дела вправе оставить в силе обжалуемое решение, если голосование указанного собственника не могло повлиять на результаты голосования, допущенные нарушения не являются существенными и принятое решение не повлекло за собой причинение убытков указанному собственнику.</w:t>
      </w:r>
    </w:p>
    <w:p w:rsidR="0032538F" w:rsidRPr="00D67A11" w:rsidRDefault="0032538F" w:rsidP="00D67A11">
      <w:pPr>
        <w:ind w:firstLine="539"/>
        <w:jc w:val="both"/>
        <w:rPr>
          <w:color w:val="000000"/>
        </w:rPr>
      </w:pPr>
    </w:p>
    <w:p w:rsidR="00546BDA" w:rsidRPr="00D67A11" w:rsidRDefault="0032538F" w:rsidP="00D67A11">
      <w:pPr>
        <w:ind w:firstLine="539"/>
        <w:jc w:val="center"/>
        <w:rPr>
          <w:b/>
          <w:color w:val="000000"/>
        </w:rPr>
      </w:pPr>
      <w:r w:rsidRPr="00D67A11">
        <w:rPr>
          <w:b/>
          <w:color w:val="000000"/>
        </w:rPr>
        <w:t xml:space="preserve">7. Срок, формы и порядок отчетности Управляющей (обслуживающей) организации </w:t>
      </w:r>
    </w:p>
    <w:p w:rsidR="0032538F" w:rsidRPr="00D67A11" w:rsidRDefault="0032538F" w:rsidP="00D67A11">
      <w:pPr>
        <w:ind w:firstLine="539"/>
        <w:jc w:val="center"/>
        <w:rPr>
          <w:b/>
          <w:color w:val="000000"/>
        </w:rPr>
      </w:pPr>
      <w:r w:rsidRPr="00D67A11">
        <w:rPr>
          <w:b/>
          <w:color w:val="000000"/>
        </w:rPr>
        <w:t xml:space="preserve">перед </w:t>
      </w:r>
      <w:r w:rsidR="00546BDA" w:rsidRPr="00D67A11">
        <w:rPr>
          <w:b/>
          <w:color w:val="000000"/>
        </w:rPr>
        <w:t>Советом многоквартирного дома.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 xml:space="preserve">7.1. Управляющая (обслуживающая) организация не позднее </w:t>
      </w:r>
      <w:r w:rsidR="002E4BD0" w:rsidRPr="00D67A11">
        <w:rPr>
          <w:color w:val="000000"/>
        </w:rPr>
        <w:t>10</w:t>
      </w:r>
      <w:r w:rsidRPr="00D67A11">
        <w:rPr>
          <w:color w:val="000000"/>
        </w:rPr>
        <w:t xml:space="preserve"> числа месяца следующего за отчетным, предоставляет </w:t>
      </w:r>
      <w:r w:rsidR="00546BDA" w:rsidRPr="00D67A11">
        <w:rPr>
          <w:color w:val="000000"/>
        </w:rPr>
        <w:t>Совету многоквартирного дома (далее МКД)</w:t>
      </w:r>
      <w:r w:rsidRPr="00D67A11">
        <w:rPr>
          <w:color w:val="000000"/>
        </w:rPr>
        <w:t xml:space="preserve"> отчет о выполнении договорных обязательств за предыдущий месяц. Отчет предоставляется в письменной форме и вывешивается на информационный стенд. 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>7.2. Подтверждением надлежащего исполнения договорных обязательств могут служить: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 xml:space="preserve">- акты выполненных работ, подписанные любым из </w:t>
      </w:r>
      <w:r w:rsidR="00546BDA" w:rsidRPr="00D67A11">
        <w:rPr>
          <w:color w:val="000000"/>
        </w:rPr>
        <w:t>членов Совета</w:t>
      </w:r>
      <w:r w:rsidRPr="00D67A11">
        <w:rPr>
          <w:color w:val="000000"/>
        </w:rPr>
        <w:t>, который являлся свидетелем выполнения данных работ;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>- журналы обходов (осмотров) технического состояния общего имущества;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>- журнал регистрации заявок АДС;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 xml:space="preserve">7.3. Форма отчетности представлена в </w:t>
      </w:r>
      <w:r w:rsidRPr="00D67A11">
        <w:rPr>
          <w:i/>
          <w:color w:val="000000"/>
        </w:rPr>
        <w:t>приложении № 9</w:t>
      </w:r>
      <w:r w:rsidRPr="00D67A11">
        <w:rPr>
          <w:color w:val="000000"/>
        </w:rPr>
        <w:t xml:space="preserve"> настоящего Положения.</w:t>
      </w:r>
    </w:p>
    <w:p w:rsidR="0032538F" w:rsidRPr="00D67A11" w:rsidRDefault="0032538F" w:rsidP="00D67A11">
      <w:pPr>
        <w:jc w:val="both"/>
        <w:rPr>
          <w:color w:val="000000"/>
        </w:rPr>
      </w:pPr>
    </w:p>
    <w:p w:rsidR="0032538F" w:rsidRPr="00D67A11" w:rsidRDefault="0032538F" w:rsidP="00D67A11">
      <w:pPr>
        <w:jc w:val="center"/>
        <w:rPr>
          <w:b/>
        </w:rPr>
      </w:pPr>
      <w:r w:rsidRPr="00D67A11">
        <w:rPr>
          <w:b/>
        </w:rPr>
        <w:t>8. Особенности организации и проведения Общего собрания при изменении способа управления многоквартирным домом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Инициатор общего собрания при организации и подготовке собрания обязан:  </w:t>
      </w:r>
    </w:p>
    <w:p w:rsidR="0032538F" w:rsidRPr="00D67A11" w:rsidRDefault="0032538F" w:rsidP="00D67A11">
      <w:pPr>
        <w:ind w:firstLine="540"/>
        <w:jc w:val="both"/>
      </w:pPr>
      <w:r w:rsidRPr="00D67A11">
        <w:t>8.1. Проинформировать собственников помещений в письменной форме об обосновании необходимости изменения способа управления многоквартирным домом.</w:t>
      </w:r>
    </w:p>
    <w:p w:rsidR="0032538F" w:rsidRPr="00D67A11" w:rsidRDefault="0032538F" w:rsidP="00D67A11">
      <w:pPr>
        <w:ind w:firstLine="540"/>
        <w:jc w:val="both"/>
      </w:pPr>
      <w:r w:rsidRPr="00D67A11">
        <w:lastRenderedPageBreak/>
        <w:t>8.2. Предоставить сведения в письменной форме о существенных нарушениях ранее существовавших договорных отношений.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8.3. Проинформировать собственников помещений в письменной форме о преимуществах и возможных недостатках предлагаемого способа управления, а также о планируемых затратах, связанных с изменением способа управления. </w:t>
      </w:r>
    </w:p>
    <w:p w:rsidR="0032538F" w:rsidRPr="00D67A11" w:rsidRDefault="0032538F" w:rsidP="00D67A11">
      <w:pPr>
        <w:ind w:firstLine="540"/>
        <w:jc w:val="both"/>
      </w:pPr>
      <w:r w:rsidRPr="00D67A11">
        <w:t>8.4. Провести предварительные переговоры с организациями, с которыми надлежит вступить в договорные отношения при новом способе управления. Предложить этим организациям подготовить перечень, объемы работ и услуг по содержанию, текущему ремонту общего имущества в многоквартирном доме, стоимость этих услуг и работ, а также перечень коммунальных услуг, которые они могут предоставить собственникам помещений. Получить от них проект договора либо разработать его самостоятельно.</w:t>
      </w:r>
    </w:p>
    <w:p w:rsidR="0032538F" w:rsidRPr="00D67A11" w:rsidRDefault="0032538F" w:rsidP="00D67A11">
      <w:pPr>
        <w:ind w:firstLine="540"/>
        <w:jc w:val="both"/>
      </w:pPr>
      <w:r w:rsidRPr="00D67A11">
        <w:t>8.5. При наличии нескольких конкурентов внести в повестку Общего собрания предложения каждого конкурента, уведомив собственников о голосовании только по предложениям одного из конкурентов.</w:t>
      </w:r>
    </w:p>
    <w:p w:rsidR="0032538F" w:rsidRPr="00D67A11" w:rsidRDefault="0032538F" w:rsidP="00D67A11">
      <w:pPr>
        <w:ind w:firstLine="540"/>
        <w:jc w:val="both"/>
      </w:pPr>
      <w:r w:rsidRPr="00D67A11">
        <w:t>8.6. Предложить организациям, с которыми надлежит вступить в договорные отношения частично профинансировать подготовку и проведение Общего собрания.</w:t>
      </w:r>
    </w:p>
    <w:p w:rsidR="0032538F" w:rsidRPr="00D67A11" w:rsidRDefault="0032538F" w:rsidP="00D67A11">
      <w:pPr>
        <w:ind w:firstLine="540"/>
        <w:jc w:val="both"/>
      </w:pPr>
      <w:r w:rsidRPr="00D67A11">
        <w:t>8.7. Проинформировать в письменной форме организации, с которыми собственники имеют договорные отношения об изменении способа управления.</w:t>
      </w:r>
    </w:p>
    <w:p w:rsidR="0032538F" w:rsidRPr="00D67A11" w:rsidRDefault="0032538F" w:rsidP="00D67A11">
      <w:pPr>
        <w:ind w:firstLine="540"/>
        <w:jc w:val="both"/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9. Особенности организации и проведения Общего собрания при выборе новой управляющей организации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ind w:firstLine="540"/>
        <w:jc w:val="both"/>
      </w:pPr>
      <w:r w:rsidRPr="00D67A11">
        <w:t xml:space="preserve">Инициатор общего собрания при организации и подготовке собрания обязан:  </w:t>
      </w:r>
    </w:p>
    <w:p w:rsidR="0032538F" w:rsidRPr="00D67A11" w:rsidRDefault="0032538F" w:rsidP="00D67A11">
      <w:pPr>
        <w:tabs>
          <w:tab w:val="left" w:pos="684"/>
          <w:tab w:val="left" w:pos="1080"/>
        </w:tabs>
        <w:ind w:firstLine="540"/>
        <w:jc w:val="both"/>
      </w:pPr>
      <w:r w:rsidRPr="00D67A11">
        <w:t>9.1. Проинформировать собственников помещений об обосновании необходимости выбора новой управляющей организации, а также о планируемых затратах, связанных с выбором новой управляющей организации.</w:t>
      </w:r>
    </w:p>
    <w:p w:rsidR="0032538F" w:rsidRPr="00D67A11" w:rsidRDefault="0032538F" w:rsidP="00D67A11">
      <w:pPr>
        <w:tabs>
          <w:tab w:val="left" w:pos="684"/>
          <w:tab w:val="left" w:pos="1080"/>
        </w:tabs>
        <w:ind w:firstLine="540"/>
        <w:jc w:val="both"/>
      </w:pPr>
      <w:r w:rsidRPr="00D67A11">
        <w:t>9.2.  Предоставить сведения о существенных нарушениях ранее существовавших договорных отношений.</w:t>
      </w:r>
    </w:p>
    <w:p w:rsidR="0032538F" w:rsidRPr="00D67A11" w:rsidRDefault="0032538F" w:rsidP="00D67A11">
      <w:pPr>
        <w:tabs>
          <w:tab w:val="left" w:pos="435"/>
          <w:tab w:val="left" w:pos="684"/>
          <w:tab w:val="left" w:pos="1080"/>
        </w:tabs>
        <w:ind w:firstLine="540"/>
        <w:jc w:val="both"/>
      </w:pPr>
      <w:r w:rsidRPr="00D67A11">
        <w:t>9.3. Провести предварительные переговоры с организациями, которые могут стать управляющей организацией. Предложить этим организациям подготовить перечень, объемы работ и услуг по содержанию, текущему ремонту общего имущества в многоквартирном доме, стоимость этих услуг и работ, а также перечень коммунальных услуг, которые они могут предоставить собственникам. Получить от них проект договора на управление многоквартирным домом либо разработать его самостоятельно.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>При наличии нескольких конкурентов на управление многоквартирным домом внести в повестку Общего собрания предложения каждого конкурента, уведомив собственников о голосовании только по предложениям одного из конкурентов.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 xml:space="preserve">Предложить организациям, которые могут стать управляющей организацией, частично профинансировать подготовку и проведение Общего собрания. 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>Проинформировать в письменной форме организации, с которыми собственники имеют договорные отношения о выборе иной управляющей организации.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>Получить согласие от организации, с которой собственники имеют договорные отношения о досрочном их расторжении.</w:t>
      </w:r>
    </w:p>
    <w:p w:rsidR="0032538F" w:rsidRPr="00D67A11" w:rsidRDefault="0032538F" w:rsidP="00D67A11">
      <w:pPr>
        <w:tabs>
          <w:tab w:val="left" w:pos="684"/>
        </w:tabs>
        <w:jc w:val="both"/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jc w:val="center"/>
        <w:rPr>
          <w:b/>
        </w:rPr>
      </w:pPr>
      <w:r w:rsidRPr="00D67A11">
        <w:rPr>
          <w:b/>
        </w:rPr>
        <w:t>10. Особенности организации и проведения Общего собрания при выборе способа управления многоквартирным домом – управление товариществом собственников жилья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Инициатор общего собрания при организации и подготовке собрания обязан: 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10.1. Проинформировать собственников помещений в письменной форме об обосновании необходимости создания товарищества собственников жилья (далее товарищество). </w:t>
      </w:r>
    </w:p>
    <w:p w:rsidR="0032538F" w:rsidRPr="00D67A11" w:rsidRDefault="0032538F" w:rsidP="00D67A11">
      <w:pPr>
        <w:ind w:firstLine="540"/>
        <w:jc w:val="both"/>
      </w:pPr>
      <w:r w:rsidRPr="00D67A11">
        <w:t>10.2. Предоставить сведения в письменной форме о существенных нарушениях ранее существовавших договорных отношений.</w:t>
      </w:r>
    </w:p>
    <w:p w:rsidR="0032538F" w:rsidRPr="00D67A11" w:rsidRDefault="0032538F" w:rsidP="00D67A11">
      <w:pPr>
        <w:ind w:firstLine="540"/>
        <w:jc w:val="both"/>
      </w:pPr>
      <w:r w:rsidRPr="00D67A11">
        <w:lastRenderedPageBreak/>
        <w:t xml:space="preserve">10.3. Проинформировать собственников помещений в письменной форме о преимуществах и возможных недостатках предлагаемого способа управления, а также о планируемых затратах, связанных с изменением способа управления.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10.4. Предложить поименный состав правления товарищества, предварительно получив согласие последних. </w:t>
      </w:r>
    </w:p>
    <w:p w:rsidR="0032538F" w:rsidRPr="00D67A11" w:rsidRDefault="0032538F" w:rsidP="00D67A11">
      <w:pPr>
        <w:ind w:firstLine="540"/>
        <w:jc w:val="both"/>
      </w:pPr>
      <w:r w:rsidRPr="00D67A11">
        <w:t>10.5. Разработать проект устава товарищества и ознакомить собственников помещений с его содержанием.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  </w:t>
      </w: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Приложение № 1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Реестр собственников помещений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состоянию на «___» ________________ 201___ года.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Общие характеристики многоквартирного дома: Количество квартир _____ , общая площадь всех помещений _____ кв.м., общее количество голосов _______ 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648"/>
        <w:gridCol w:w="1260"/>
        <w:gridCol w:w="3240"/>
        <w:gridCol w:w="1402"/>
        <w:gridCol w:w="1713"/>
        <w:gridCol w:w="2185"/>
      </w:tblGrid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п\п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помещения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Ф.И.О. (наименование юридического лица) собственника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помещения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Общая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площадь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помещения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(кв.м.)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Доля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в праве общей собственности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Голосов</w:t>
            </w: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1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Всего: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Настоящий реестр составлен «___» _____________ 201__ года,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32538F" w:rsidRPr="00D67A11" w:rsidRDefault="0032538F" w:rsidP="00D67A11">
      <w:pPr>
        <w:pStyle w:val="ConsNonformat"/>
        <w:ind w:left="36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(Ф.И.О., кем составлен реестр)</w:t>
      </w: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Приложение №2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Уведомление о проведении общего собрания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в форме </w:t>
      </w:r>
      <w:r w:rsidR="00606334" w:rsidRPr="00D67A11">
        <w:rPr>
          <w:rFonts w:ascii="Times New Roman" w:hAnsi="Times New Roman" w:cs="Times New Roman"/>
          <w:b/>
          <w:sz w:val="24"/>
          <w:szCs w:val="24"/>
        </w:rPr>
        <w:t>очно-заочного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 голосования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67A11">
        <w:rPr>
          <w:rFonts w:ascii="Times New Roman" w:hAnsi="Times New Roman" w:cs="Times New Roman"/>
          <w:b/>
          <w:i/>
          <w:sz w:val="24"/>
          <w:szCs w:val="24"/>
        </w:rPr>
        <w:t>УВАЖАЕМЫЙ СОБСТВЕННИК !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8A03F6" w:rsidRPr="00D67A11" w:rsidRDefault="00546BDA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В соответствии со ст. 44.1 и ст.161.1 Жилищного кодекса Российской Федерации сообщаем Вам, что инициативной группой собственников « </w:t>
      </w:r>
      <w:r w:rsidR="00693C6E" w:rsidRPr="00D67A11">
        <w:rPr>
          <w:rFonts w:ascii="Times New Roman" w:hAnsi="Times New Roman" w:cs="Times New Roman"/>
          <w:sz w:val="24"/>
          <w:szCs w:val="24"/>
        </w:rPr>
        <w:t>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» </w:t>
      </w:r>
      <w:r w:rsidR="00693C6E" w:rsidRPr="00D67A11">
        <w:rPr>
          <w:rFonts w:ascii="Times New Roman" w:hAnsi="Times New Roman" w:cs="Times New Roman"/>
          <w:sz w:val="24"/>
          <w:szCs w:val="24"/>
        </w:rPr>
        <w:t>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201</w:t>
      </w:r>
      <w:r w:rsidR="00693C6E" w:rsidRPr="00D67A11">
        <w:rPr>
          <w:rFonts w:ascii="Times New Roman" w:hAnsi="Times New Roman" w:cs="Times New Roman"/>
          <w:sz w:val="24"/>
          <w:szCs w:val="24"/>
        </w:rPr>
        <w:t>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года в </w:t>
      </w:r>
      <w:r w:rsidR="00693C6E" w:rsidRPr="00D67A11">
        <w:rPr>
          <w:rFonts w:ascii="Times New Roman" w:hAnsi="Times New Roman" w:cs="Times New Roman"/>
          <w:sz w:val="24"/>
          <w:szCs w:val="24"/>
        </w:rPr>
        <w:t>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(время московское) в </w:t>
      </w:r>
      <w:r w:rsidR="00693C6E" w:rsidRPr="00D67A11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будет проводиться </w:t>
      </w:r>
      <w:r w:rsidR="00444F30" w:rsidRPr="00D67A11">
        <w:rPr>
          <w:rFonts w:ascii="Times New Roman" w:hAnsi="Times New Roman" w:cs="Times New Roman"/>
          <w:sz w:val="24"/>
          <w:szCs w:val="24"/>
        </w:rPr>
        <w:t>очередное (</w:t>
      </w:r>
      <w:r w:rsidRPr="00D67A11">
        <w:rPr>
          <w:rFonts w:ascii="Times New Roman" w:hAnsi="Times New Roman" w:cs="Times New Roman"/>
          <w:sz w:val="24"/>
          <w:szCs w:val="24"/>
        </w:rPr>
        <w:t>внеочередное</w:t>
      </w:r>
      <w:r w:rsidR="00444F30" w:rsidRPr="00D67A11">
        <w:rPr>
          <w:rFonts w:ascii="Times New Roman" w:hAnsi="Times New Roman" w:cs="Times New Roman"/>
          <w:sz w:val="24"/>
          <w:szCs w:val="24"/>
        </w:rPr>
        <w:t>)</w:t>
      </w:r>
      <w:r w:rsidRPr="00D67A11">
        <w:rPr>
          <w:rFonts w:ascii="Times New Roman" w:hAnsi="Times New Roman" w:cs="Times New Roman"/>
          <w:sz w:val="24"/>
          <w:szCs w:val="24"/>
        </w:rPr>
        <w:t xml:space="preserve"> общее собрание собственников помещений в многоквартирном доме, расположенном по адресу</w:t>
      </w:r>
      <w:r w:rsidR="008A03F6" w:rsidRPr="00D67A11">
        <w:rPr>
          <w:rFonts w:ascii="Times New Roman" w:hAnsi="Times New Roman" w:cs="Times New Roman"/>
          <w:sz w:val="24"/>
          <w:szCs w:val="24"/>
        </w:rPr>
        <w:t>:</w:t>
      </w:r>
    </w:p>
    <w:p w:rsidR="00546BDA" w:rsidRP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Королев, Горького ул., д.79, корп.18  </w:t>
      </w:r>
      <w:r w:rsidR="00546BDA" w:rsidRPr="00D67A11">
        <w:rPr>
          <w:rFonts w:ascii="Times New Roman" w:hAnsi="Times New Roman" w:cs="Times New Roman"/>
          <w:sz w:val="24"/>
          <w:szCs w:val="24"/>
        </w:rPr>
        <w:t>в форме очно-заочного голосования.</w:t>
      </w:r>
    </w:p>
    <w:p w:rsidR="00546BDA" w:rsidRPr="00D67A11" w:rsidRDefault="00546BDA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Данное общее собрание будет проводиться по инициативе собственников (владельцев) помещений многоквартирного дома:</w:t>
      </w: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Общее собрание собственников помещений в многоквартирном доме в форме </w:t>
      </w:r>
      <w:r w:rsidR="00546BDA" w:rsidRPr="00D67A11">
        <w:rPr>
          <w:rFonts w:ascii="Times New Roman" w:hAnsi="Times New Roman" w:cs="Times New Roman"/>
          <w:sz w:val="24"/>
          <w:szCs w:val="24"/>
        </w:rPr>
        <w:t>очно-заочного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голосования осуществляется путем принятия собственниками помещений персональных решений в письменной форме по вопросам, поставленным на голосование.</w:t>
      </w:r>
    </w:p>
    <w:p w:rsidR="00693C6E" w:rsidRPr="00D67A11" w:rsidRDefault="00693C6E" w:rsidP="00D67A11">
      <w:pPr>
        <w:ind w:firstLine="851"/>
        <w:jc w:val="both"/>
      </w:pPr>
      <w:r w:rsidRPr="00D67A11">
        <w:t>Каждый собственник на общем собрании обладает количеством голосов пропорционально доле его участия, установленной в соответствии с положениями Жилищного кодекса Российской Федерации. Общее количество голосов собственников помещений в многоквартирном доме - 1000 голосов. Общая площадь жилых/нежилых помещений 5 380,70 кв.м.</w:t>
      </w: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Повестка дня общего собрания собственников помещений: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numPr>
          <w:ilvl w:val="1"/>
          <w:numId w:val="3"/>
        </w:numPr>
        <w:jc w:val="both"/>
      </w:pPr>
      <w:r w:rsidRPr="00D67A11">
        <w:t>Формулировка первого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3"/>
        </w:numPr>
        <w:jc w:val="both"/>
      </w:pPr>
      <w:r w:rsidRPr="00D67A11">
        <w:t>Формулировка второго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3"/>
        </w:numPr>
        <w:jc w:val="both"/>
      </w:pPr>
      <w:r w:rsidRPr="00D67A11">
        <w:t>Формулировка третьего вопроса, поставленного на голосование.</w:t>
      </w:r>
    </w:p>
    <w:p w:rsidR="00693C6E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по вопросам, поставленным на голосование, осуществляется путем заполнения бланка для голосования, приложенного к Уведомлению.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C6E" w:rsidRPr="00D67A11" w:rsidRDefault="00693C6E" w:rsidP="00D67A11">
      <w:pPr>
        <w:pStyle w:val="ConsNonformat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 информацией, документами и материалами для проведения общего собрания собственников указанного многоквартирного дома Вы можете ознакомиться на информационных стендах в подъездах многоквартирного дома.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собрание собственников (владельцев) помещений в многоквартирном доме в форме очно-заочного голосования осуществляется в соответствии с ч.3 ст. 47 ФЗ №176 от 29.06.2015 г.:</w:t>
      </w:r>
    </w:p>
    <w:p w:rsidR="00693C6E" w:rsidRPr="00D67A11" w:rsidRDefault="00693C6E" w:rsidP="00D67A11">
      <w:pPr>
        <w:pStyle w:val="ConsNonformat"/>
        <w:numPr>
          <w:ilvl w:val="0"/>
          <w:numId w:val="14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Путем принятия собственниками помещений персональных решений в письменной форме по вопросам, поставленным на голосование в ходе проведения очного собрания «__» ______ 201__г. по адресу_____________________________________________________________________________ .</w:t>
      </w:r>
    </w:p>
    <w:p w:rsidR="00693C6E" w:rsidRPr="00D67A11" w:rsidRDefault="00693C6E" w:rsidP="00D67A11">
      <w:pPr>
        <w:pStyle w:val="ConsNonformat"/>
        <w:numPr>
          <w:ilvl w:val="0"/>
          <w:numId w:val="14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Путем принятия собственниками помещений персональных решений в письменной форме по вопросам, поставленным на голосование в ходе проведения заочного голосования с 00-00 (время московское)     «__» ____________ 201__ г. до 18-00 (время московское) «___» ________ 201__ г. по адресу______________________________________________________________________________ .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подсчета голосов собственников помещений многоквартирного дома « ___ » ________ 201_ года по адресу: _________________________________________________________________________ .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 xml:space="preserve">Дата и место ознакомления собственниками помещений многоквартирного дома, выразивших согласие участвовать в подсчете голосов, с результатами голосования по вопросам повести общего собрания собственников 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« ___ » _______________ 201__ года с _______ до _______ (время московское) </w:t>
      </w:r>
      <w:r w:rsidR="00A83516" w:rsidRPr="00D67A11">
        <w:rPr>
          <w:rFonts w:ascii="Times New Roman" w:hAnsi="Times New Roman" w:cs="Times New Roman"/>
          <w:sz w:val="24"/>
          <w:szCs w:val="24"/>
        </w:rPr>
        <w:t>по адресу __________________________________________________________________ 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Дополнительно сообщаем, что если Вы не можете принять личное участие в голосовании на общем собрании собственников помещений, то за Вас может проголосовать Ваш представитель, имеющий доверенность на голосование, оформленную в письменной форме и удостоверенную либо нотариально, либо организацией, где Вы работаете (учитесь), или жилищно-эксплуатационной организацией по месту Вашего жительства (прописки), либо администрацией стационарного лечебного учреждения, если Вы находитесь в нем на излечении.  </w:t>
      </w: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(инициативная группа)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916FA7" w:rsidRPr="00D67A11" w:rsidRDefault="00916FA7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Приложение № 3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99677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Реестр вручения</w:t>
      </w:r>
      <w:r w:rsidR="0032538F" w:rsidRPr="00D67A11">
        <w:rPr>
          <w:rFonts w:ascii="Times New Roman" w:hAnsi="Times New Roman" w:cs="Times New Roman"/>
          <w:b/>
          <w:sz w:val="24"/>
          <w:szCs w:val="24"/>
        </w:rPr>
        <w:t xml:space="preserve"> уведомлений о проведении общего собрания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о проведении общего собрания собственников помещений в многоквартирном доме, расположенном по адресу: г. Королев Московской области ул.  _________________, дом _____________ (в форме ______________ голосования), проводимого по инициативе собственника квартиры (нежилого помещения) №____,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____________________________________________________________________________________</w:t>
      </w:r>
    </w:p>
    <w:p w:rsidR="0032538F" w:rsidRPr="00D67A11" w:rsidRDefault="0032538F" w:rsidP="00D67A11">
      <w:pPr>
        <w:pStyle w:val="ConsNonformat"/>
        <w:ind w:left="708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(Ф.И.О, наименование юридического лица  инициатора общего собрания)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____________________________________________________________________________________,</w:t>
      </w:r>
    </w:p>
    <w:p w:rsidR="0032538F" w:rsidRPr="00D67A11" w:rsidRDefault="0032538F" w:rsidP="00D67A11">
      <w:pPr>
        <w:pStyle w:val="ConsNonformat"/>
        <w:ind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(Ф.И.О,  членов инициативной группы, № их помещений)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следующим вопросам повестки дня:</w:t>
      </w:r>
    </w:p>
    <w:p w:rsidR="0032538F" w:rsidRPr="00D67A11" w:rsidRDefault="0032538F" w:rsidP="00D67A11">
      <w:pPr>
        <w:numPr>
          <w:ilvl w:val="1"/>
          <w:numId w:val="7"/>
        </w:numPr>
        <w:jc w:val="both"/>
      </w:pPr>
      <w:r w:rsidRPr="00D67A11">
        <w:t>Формулировка первого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7"/>
        </w:numPr>
        <w:jc w:val="both"/>
      </w:pPr>
      <w:r w:rsidRPr="00D67A11">
        <w:t>Формулировка второго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7"/>
        </w:numPr>
        <w:jc w:val="both"/>
      </w:pPr>
      <w:r w:rsidRPr="00D67A11">
        <w:t>Формулировка третьего вопроса, поставленного на голосование.</w:t>
      </w:r>
    </w:p>
    <w:p w:rsidR="0032538F" w:rsidRPr="00D67A11" w:rsidRDefault="0032538F" w:rsidP="00D67A11">
      <w:pPr>
        <w:jc w:val="both"/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Подтверждаю, что с Уведомлением ознакомлен, бланк решения для голосования в ____ экз. получил. 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Реестр вручения уведомлений о проведении общего собрания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538"/>
        <w:gridCol w:w="1267"/>
        <w:gridCol w:w="2761"/>
        <w:gridCol w:w="1568"/>
        <w:gridCol w:w="1390"/>
        <w:gridCol w:w="2204"/>
      </w:tblGrid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п\п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 помещения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Ф.И.О.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собственника помещения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получения уведомления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Примечания</w:t>
            </w: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67A11">
        <w:rPr>
          <w:rFonts w:ascii="Times New Roman" w:hAnsi="Times New Roman" w:cs="Times New Roman"/>
          <w:bCs/>
          <w:iCs/>
          <w:sz w:val="24"/>
          <w:szCs w:val="24"/>
        </w:rPr>
        <w:t xml:space="preserve">При вручении уведомления собственникам помещений заказными письмами в таблице, в графе «примечания», указывается номер почтового извещения. </w:t>
      </w:r>
    </w:p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262BDE" w:rsidRPr="00D67A11" w:rsidRDefault="00262BDE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B129A8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</w:t>
      </w:r>
      <w:r w:rsidR="0032538F" w:rsidRPr="00D67A11">
        <w:rPr>
          <w:rFonts w:ascii="Times New Roman" w:hAnsi="Times New Roman" w:cs="Times New Roman"/>
          <w:iCs/>
          <w:sz w:val="24"/>
          <w:szCs w:val="24"/>
        </w:rPr>
        <w:t>риложение № 4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Д О В Е Р Е Н Н О С Т Ь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(представительство на общем собрании собственников помещений в многоквартирном доме)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left="5220" w:hanging="522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</w:rPr>
        <w:t>г. Королев М.о.                                                                                                     ____________________________________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</w:t>
      </w:r>
    </w:p>
    <w:p w:rsidR="0032538F" w:rsidRPr="00D67A11" w:rsidRDefault="0032538F" w:rsidP="00D67A11">
      <w:pPr>
        <w:pStyle w:val="ConsNonformat"/>
        <w:ind w:left="6636" w:firstLine="444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(дата выдачи доверенности прописью)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Я, _________________________________________________________________,</w:t>
      </w:r>
    </w:p>
    <w:p w:rsidR="0032538F" w:rsidRPr="00D67A11" w:rsidRDefault="0032538F" w:rsidP="00D67A11">
      <w:pPr>
        <w:pStyle w:val="ConsNonformat"/>
        <w:ind w:left="2832" w:firstLine="708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 собственника помещения)</w:t>
      </w:r>
    </w:p>
    <w:p w:rsidR="00262BDE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проживающий (-ая) по адресу: 000000, г. </w:t>
      </w:r>
      <w:r w:rsidR="00D67A11">
        <w:rPr>
          <w:rFonts w:ascii="Times New Roman" w:hAnsi="Times New Roman" w:cs="Times New Roman"/>
          <w:sz w:val="24"/>
          <w:szCs w:val="24"/>
        </w:rPr>
        <w:t xml:space="preserve">     </w:t>
      </w:r>
      <w:r w:rsidRPr="00D67A11">
        <w:rPr>
          <w:rFonts w:ascii="Times New Roman" w:hAnsi="Times New Roman" w:cs="Times New Roman"/>
          <w:sz w:val="24"/>
          <w:szCs w:val="24"/>
        </w:rPr>
        <w:t>Москов</w:t>
      </w:r>
      <w:r w:rsidR="001906FB" w:rsidRPr="00D67A11">
        <w:rPr>
          <w:rFonts w:ascii="Times New Roman" w:hAnsi="Times New Roman" w:cs="Times New Roman"/>
          <w:sz w:val="24"/>
          <w:szCs w:val="24"/>
        </w:rPr>
        <w:t>ской области ул. ____________</w:t>
      </w:r>
      <w:r w:rsidR="00262BDE" w:rsidRPr="00D67A11">
        <w:rPr>
          <w:rFonts w:ascii="Times New Roman" w:hAnsi="Times New Roman" w:cs="Times New Roman"/>
          <w:sz w:val="24"/>
          <w:szCs w:val="24"/>
        </w:rPr>
        <w:t>д._______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, квартира _____, 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имеющий (-ая) паспорт  № ____________, выданный «___» ________ 200 __ г. _________________________________________,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>(кем выдан паспорт)</w:t>
      </w:r>
    </w:p>
    <w:p w:rsidR="00262BDE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являющийся (-щаяся) собственником __________</w:t>
      </w:r>
      <w:r w:rsidR="00262BDE" w:rsidRPr="00D67A11">
        <w:rPr>
          <w:rFonts w:ascii="Times New Roman" w:hAnsi="Times New Roman" w:cs="Times New Roman"/>
          <w:sz w:val="24"/>
          <w:szCs w:val="24"/>
        </w:rPr>
        <w:t>________ № __ в многоквартирном</w:t>
      </w:r>
      <w:r w:rsidR="00A223B0" w:rsidRPr="00D67A11">
        <w:rPr>
          <w:rFonts w:ascii="Times New Roman" w:hAnsi="Times New Roman" w:cs="Times New Roman"/>
          <w:sz w:val="24"/>
          <w:szCs w:val="24"/>
        </w:rPr>
        <w:t xml:space="preserve"> доме,</w:t>
      </w:r>
    </w:p>
    <w:p w:rsidR="0032538F" w:rsidRPr="00D67A11" w:rsidRDefault="00262BDE" w:rsidP="00D67A11">
      <w:pPr>
        <w:pStyle w:val="ConsNonformat"/>
        <w:ind w:left="2832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</w:t>
      </w:r>
      <w:r w:rsidR="0032538F"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(жилого/нежилого помещения)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расположенном по адресу: 000000, г. </w:t>
      </w:r>
      <w:r w:rsidR="0099677F" w:rsidRPr="00D67A11">
        <w:rPr>
          <w:rFonts w:ascii="Times New Roman" w:hAnsi="Times New Roman" w:cs="Times New Roman"/>
          <w:sz w:val="24"/>
          <w:szCs w:val="24"/>
        </w:rPr>
        <w:t>Лобня</w:t>
      </w:r>
      <w:r w:rsidRPr="00D67A11">
        <w:rPr>
          <w:rFonts w:ascii="Times New Roman" w:hAnsi="Times New Roman" w:cs="Times New Roman"/>
          <w:sz w:val="24"/>
          <w:szCs w:val="24"/>
        </w:rPr>
        <w:t xml:space="preserve"> Московской области ул.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262BDE" w:rsidRPr="00D67A11">
        <w:rPr>
          <w:rFonts w:ascii="Times New Roman" w:hAnsi="Times New Roman" w:cs="Times New Roman"/>
          <w:sz w:val="24"/>
          <w:szCs w:val="24"/>
        </w:rPr>
        <w:t>________________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262BDE" w:rsidRPr="00D67A11">
        <w:rPr>
          <w:rFonts w:ascii="Times New Roman" w:hAnsi="Times New Roman" w:cs="Times New Roman"/>
          <w:sz w:val="24"/>
          <w:szCs w:val="24"/>
        </w:rPr>
        <w:t>д.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 </w:t>
      </w:r>
      <w:r w:rsidR="00262BDE" w:rsidRPr="00D67A11">
        <w:rPr>
          <w:rFonts w:ascii="Times New Roman" w:hAnsi="Times New Roman" w:cs="Times New Roman"/>
          <w:sz w:val="24"/>
          <w:szCs w:val="24"/>
        </w:rPr>
        <w:t>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A223B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на основании _____________________________________________________________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(название правоустанавливающего документа, его серия, номер, дата выдачи, кем выдан)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доверяю ________________________________________________________________,</w:t>
      </w:r>
    </w:p>
    <w:p w:rsidR="0032538F" w:rsidRPr="00D67A11" w:rsidRDefault="0032538F" w:rsidP="00D67A11">
      <w:pPr>
        <w:pStyle w:val="ConsNonformat"/>
        <w:ind w:left="2832" w:firstLine="708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 представителя собственника)</w:t>
      </w:r>
    </w:p>
    <w:p w:rsidR="00262BDE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проживающему (-щей) по адресу: 000000, г. _________ ул.  ____________, дом _____, корп. ____, квартира _____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___, имеющему (-щей) паспорт № ______________, выданный «___» _______ 200__ г. ___________________________________________</w:t>
      </w:r>
    </w:p>
    <w:p w:rsidR="00262BDE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(кем выдан паспорт)</w:t>
      </w:r>
    </w:p>
    <w:p w:rsidR="00262BDE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быть моим представителем на общем собрании собственников помещений в многоквартирном доме, </w:t>
      </w:r>
    </w:p>
    <w:p w:rsidR="00262BDE" w:rsidRPr="00D67A11" w:rsidRDefault="00262BDE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262BDE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располож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енном  </w:t>
      </w:r>
      <w:r w:rsidRPr="00D67A11">
        <w:rPr>
          <w:rFonts w:ascii="Times New Roman" w:hAnsi="Times New Roman" w:cs="Times New Roman"/>
          <w:sz w:val="24"/>
          <w:szCs w:val="24"/>
        </w:rPr>
        <w:t xml:space="preserve">по адресу: 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 xml:space="preserve">г. </w:t>
      </w:r>
      <w:r w:rsidR="00D67A11">
        <w:rPr>
          <w:rFonts w:ascii="Times New Roman" w:hAnsi="Times New Roman" w:cs="Times New Roman"/>
          <w:sz w:val="24"/>
          <w:szCs w:val="24"/>
        </w:rPr>
        <w:t xml:space="preserve">   </w:t>
      </w:r>
      <w:r w:rsidRPr="00D67A11">
        <w:rPr>
          <w:rFonts w:ascii="Times New Roman" w:hAnsi="Times New Roman" w:cs="Times New Roman"/>
          <w:sz w:val="24"/>
          <w:szCs w:val="24"/>
        </w:rPr>
        <w:t>Московской области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ул.</w:t>
      </w:r>
      <w:r w:rsidR="00262BDE" w:rsidRPr="00D67A11">
        <w:rPr>
          <w:rFonts w:ascii="Times New Roman" w:hAnsi="Times New Roman" w:cs="Times New Roman"/>
          <w:sz w:val="24"/>
          <w:szCs w:val="24"/>
        </w:rPr>
        <w:t>____________________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, дом 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___________ с правом </w:t>
      </w:r>
    </w:p>
    <w:p w:rsidR="00262BDE" w:rsidRPr="00D67A11" w:rsidRDefault="00262BDE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262BDE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г</w:t>
      </w:r>
      <w:r w:rsidR="0032538F" w:rsidRPr="00D67A11">
        <w:rPr>
          <w:rFonts w:ascii="Times New Roman" w:hAnsi="Times New Roman" w:cs="Times New Roman"/>
          <w:sz w:val="24"/>
          <w:szCs w:val="24"/>
        </w:rPr>
        <w:t>олосования по всем вопросам повестки дня общего собрания собственников помещений, в том числе с правом подписи и оформления в письменной форме решений по вопросам, поставленным на голосование, представления таких решений (в случае проведения общего собрания собственников помещений в форме __________________ голосования), знакомиться с материалами, предоставляемыми к повестке общего собрания, а также совершать иные действия, связанные с выполнением настоящего поручения.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Полномочия по настоящей доверенности не могут быть переданы третьим лицам.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Настоящая доверенность выдана сроком на ____________.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 _____________________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(ФИО собственника помещения полностью)                                                  (подпись собственника)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Подпись ______________________________ и настоящая доверенность заверена 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(ФИО собственника)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мной, «___»___________ 201 __г., ___________________________________________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(должность заверившего доверенность лица)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          /____________________________________________/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(подпись)                                                                           (Ф.И.О. заверившего доверенность лица)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                            М.П.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Приложение № 5</w:t>
      </w: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Решение собственника помещения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по вопросам, поставленным на голосование, на общем собрании собственников помещений 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в форме </w:t>
      </w:r>
      <w:r w:rsidR="00606334" w:rsidRPr="00D67A11">
        <w:rPr>
          <w:rFonts w:ascii="Times New Roman" w:hAnsi="Times New Roman" w:cs="Times New Roman"/>
          <w:b/>
          <w:sz w:val="24"/>
          <w:szCs w:val="24"/>
        </w:rPr>
        <w:t>очно-заочного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 голосования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916FA7" w:rsidRPr="00D67A11" w:rsidRDefault="00916FA7" w:rsidP="00D67A11">
      <w:pPr>
        <w:tabs>
          <w:tab w:val="left" w:pos="5812"/>
        </w:tabs>
        <w:jc w:val="center"/>
        <w:rPr>
          <w:b/>
          <w:i/>
          <w:iCs/>
        </w:rPr>
      </w:pPr>
      <w:r w:rsidRPr="00D67A11">
        <w:rPr>
          <w:b/>
          <w:i/>
          <w:iCs/>
        </w:rPr>
        <w:t xml:space="preserve">г. </w:t>
      </w:r>
      <w:r w:rsidR="00D67A11">
        <w:rPr>
          <w:b/>
          <w:i/>
          <w:iCs/>
        </w:rPr>
        <w:t>Королев</w:t>
      </w:r>
      <w:r w:rsidRPr="00D67A11">
        <w:rPr>
          <w:b/>
          <w:i/>
          <w:iCs/>
        </w:rPr>
        <w:t xml:space="preserve"> Московской области</w:t>
      </w:r>
      <w:r w:rsidRPr="00D67A11">
        <w:rPr>
          <w:b/>
          <w:i/>
          <w:iCs/>
        </w:rPr>
        <w:tab/>
        <w:t>« ___ » ______________ 201__ года</w:t>
      </w:r>
    </w:p>
    <w:p w:rsidR="00916FA7" w:rsidRPr="00D67A11" w:rsidRDefault="00916FA7" w:rsidP="00D67A11"/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>Ф.И.О. Собственника (владельца): ________________________________________________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>Адрес проживания:</w:t>
      </w:r>
      <w:r w:rsidRPr="00D67A11">
        <w:rPr>
          <w:b/>
        </w:rPr>
        <w:t xml:space="preserve"> г. ___________________________________, ул. ____________________, дом ______, корпус ________ кв. _______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>Документ, подтверждающий право собственности (право обладание жилым/нежилым помещением): __________________________________________________________________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>_______________________________________ № ___________ от «___»_________201__года.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>(Ф.И.О.) Представителя__________________________________________________________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>(Доверенность №______ от « ___ »______________201 __ года.)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 xml:space="preserve">Общая площадь помещений в многоквартирном доме </w:t>
      </w:r>
      <w:r w:rsidR="008A03F6" w:rsidRPr="00D67A11">
        <w:rPr>
          <w:b/>
          <w:bCs/>
        </w:rPr>
        <w:t>__________</w:t>
      </w:r>
      <w:r w:rsidRPr="00D67A11">
        <w:rPr>
          <w:b/>
          <w:bCs/>
        </w:rPr>
        <w:t xml:space="preserve"> кв.м., общее количество голосов собственников помещений в многоквартирном доме 1000 (одна тысяча).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>Номер квартиры (нежилого помещения) ______ (_______________________________)</w:t>
      </w:r>
    </w:p>
    <w:p w:rsidR="00916FA7" w:rsidRPr="00D67A11" w:rsidRDefault="00916FA7" w:rsidP="00D67A11">
      <w:pPr>
        <w:jc w:val="both"/>
        <w:rPr>
          <w:b/>
          <w:bCs/>
        </w:rPr>
      </w:pPr>
      <w:r w:rsidRPr="00D67A11">
        <w:rPr>
          <w:b/>
          <w:bCs/>
        </w:rPr>
        <w:t xml:space="preserve">Площадь помещения, кв. м: ____________________. </w:t>
      </w:r>
    </w:p>
    <w:p w:rsidR="00916FA7" w:rsidRPr="00D67A11" w:rsidRDefault="00916FA7" w:rsidP="00D67A11">
      <w:pPr>
        <w:ind w:firstLine="709"/>
        <w:jc w:val="both"/>
      </w:pPr>
      <w:r w:rsidRPr="00D67A11">
        <w:t xml:space="preserve">В </w:t>
      </w:r>
      <w:r w:rsidR="00D67A11">
        <w:t>строке</w:t>
      </w:r>
      <w:r w:rsidRPr="00D67A11">
        <w:t xml:space="preserve"> необходимо поставить знак </w:t>
      </w:r>
      <w:r w:rsidRPr="00D67A11">
        <w:rPr>
          <w:lang w:val="en-US"/>
        </w:rPr>
        <w:t>V</w:t>
      </w:r>
      <w:r w:rsidRPr="00D67A11">
        <w:t>, либо подчеркнуть или обвести вариант, соответствующий Вашему решению. По вопросам повестки дня Вы вправе голосовать только ОДНИМ из трех вариантов.</w:t>
      </w:r>
    </w:p>
    <w:p w:rsidR="00916FA7" w:rsidRPr="00D67A11" w:rsidRDefault="00916FA7" w:rsidP="00D67A11">
      <w:pPr>
        <w:ind w:firstLine="709"/>
        <w:jc w:val="both"/>
      </w:pPr>
      <w:r w:rsidRPr="00D67A11">
        <w:t>Несоблюдение указанного требования влечет признание недействительным Вашего решения по тому вопросу, голосование по которому осуществлено Вами с нарушением.</w:t>
      </w:r>
    </w:p>
    <w:p w:rsidR="00916FA7" w:rsidRPr="00D67A11" w:rsidRDefault="00916FA7" w:rsidP="00D67A11">
      <w:pPr>
        <w:ind w:firstLine="709"/>
        <w:jc w:val="both"/>
      </w:pPr>
      <w:r w:rsidRPr="00D67A11">
        <w:t>Бюллетень должен быть обязательно подписан Вами или Вашим представителем.</w:t>
      </w:r>
    </w:p>
    <w:p w:rsidR="00916FA7" w:rsidRPr="00D67A11" w:rsidRDefault="00916FA7" w:rsidP="00D67A11">
      <w:pPr>
        <w:ind w:firstLine="709"/>
        <w:jc w:val="both"/>
        <w:rPr>
          <w:b/>
          <w:bCs/>
        </w:rPr>
      </w:pPr>
      <w:r w:rsidRPr="00D67A11">
        <w:t>В случае подписания бюллетеня представителем обязательно должна прилагаться доверенность, при её отсутствии бюллетень, подписанный представителем, не учитывается при подсчете голосов.</w:t>
      </w:r>
      <w:r w:rsidRPr="00D67A11">
        <w:rPr>
          <w:b/>
          <w:bCs/>
        </w:rPr>
        <w:t xml:space="preserve"> 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 представителя)</w:t>
      </w:r>
    </w:p>
    <w:p w:rsidR="00D67A11" w:rsidRPr="00C2412F" w:rsidRDefault="00D67A11" w:rsidP="00D67A11">
      <w:pPr>
        <w:pStyle w:val="20"/>
        <w:numPr>
          <w:ilvl w:val="0"/>
          <w:numId w:val="16"/>
        </w:numPr>
        <w:shd w:val="clear" w:color="auto" w:fill="auto"/>
        <w:tabs>
          <w:tab w:val="left" w:pos="32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Вопрос</w:t>
      </w:r>
      <w:r w:rsidRPr="00C2412F">
        <w:rPr>
          <w:rFonts w:ascii="Times New Roman" w:hAnsi="Times New Roman" w:cs="Times New Roman"/>
          <w:b/>
          <w:u w:val="single"/>
        </w:rPr>
        <w:t>.</w:t>
      </w:r>
    </w:p>
    <w:p w:rsidR="00D67A11" w:rsidRPr="00C2412F" w:rsidRDefault="00D67A11" w:rsidP="00D67A11">
      <w:pPr>
        <w:jc w:val="center"/>
        <w:rPr>
          <w:sz w:val="20"/>
          <w:szCs w:val="20"/>
        </w:rPr>
      </w:pPr>
    </w:p>
    <w:p w:rsidR="00D67A11" w:rsidRPr="00C2412F" w:rsidRDefault="00D67A11" w:rsidP="00D67A11">
      <w:pPr>
        <w:jc w:val="center"/>
        <w:rPr>
          <w:sz w:val="20"/>
          <w:szCs w:val="20"/>
        </w:rPr>
      </w:pPr>
      <w:r w:rsidRPr="00C2412F">
        <w:rPr>
          <w:sz w:val="20"/>
          <w:szCs w:val="20"/>
        </w:rPr>
        <w:t>За____________ Против __________ Воздержался ___________</w:t>
      </w:r>
    </w:p>
    <w:p w:rsidR="00D67A11" w:rsidRPr="00C2412F" w:rsidRDefault="00D67A11" w:rsidP="00D67A11">
      <w:pPr>
        <w:jc w:val="center"/>
        <w:rPr>
          <w:i/>
          <w:sz w:val="20"/>
          <w:szCs w:val="20"/>
        </w:rPr>
      </w:pPr>
      <w:r w:rsidRPr="00C2412F">
        <w:rPr>
          <w:i/>
          <w:sz w:val="20"/>
          <w:szCs w:val="20"/>
        </w:rPr>
        <w:t>(отметить любым знаком)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Выражаю согласие на участие в подсчете голосов ______________________________</w:t>
      </w:r>
    </w:p>
    <w:p w:rsidR="0032538F" w:rsidRPr="00D67A11" w:rsidRDefault="0032538F" w:rsidP="00D67A11">
      <w:pPr>
        <w:pStyle w:val="ConsNonformat"/>
        <w:ind w:left="495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  (ДА или НЕТ)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  <w:t>__________________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>_______________ /____________________/</w:t>
      </w:r>
    </w:p>
    <w:p w:rsidR="0032538F" w:rsidRPr="00D67A11" w:rsidRDefault="0032538F" w:rsidP="00D67A11">
      <w:pPr>
        <w:pStyle w:val="ConsNonformat"/>
        <w:ind w:left="708" w:firstLine="708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(дата голосования)                                                       (подпись)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    (Ф.И.О. собственника помещения)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_______________ /____________________/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(подпись)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    (Ф.И.О. сособственника помещения)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№ контактного телефона __________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Доверенность представителя собственника помещения (прикладывается)</w:t>
      </w: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Приложение № 6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Обратная сторона решения собственника помещения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УВАЖАЕМЫЙ СОБСТВЕННИК ПОМЕЩЕНИЯ!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Убедительная просьба перед заполнением бланка Вашего решения внимательно прочитать настоящие пояснения относительно его заполнения.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каждому вопросу, поставленному на голосование, Вы должны поставить только один из вариантов ответа «ЗА» или «ПРОТИВ», или «ВОЗДЕРЖАЛСЯ» знаками «Х» или «</w:t>
      </w:r>
      <w:r w:rsidRPr="00D67A11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D67A11">
        <w:rPr>
          <w:rFonts w:ascii="Times New Roman" w:hAnsi="Times New Roman" w:cs="Times New Roman"/>
          <w:sz w:val="24"/>
          <w:szCs w:val="24"/>
        </w:rPr>
        <w:t xml:space="preserve">».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Ваш голос по поставленным на голосование вопросам будет признан недействительным и, следовательно, не будет учитываться при подсчете голосов в следующих случаях: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проставления сразу нескольких ответов на один и тот же вопрос;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не проставления ответов по вопросам, поставленным на голосование;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не указание сведений о собственнике (представителе собственника);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если решение собственника помещения по поставленным на голосование вопросам не подписано;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если к решению собственника помещения не приложена доверенность на представительство.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* Сведения о представителе собственника помещения заполняются только в случае наличия у последнего доверенности, удостоверенной нотариально либо организацией, в которой доверитель (собственник помещения) работает или учится, или жилищно-эксплуатационной организацией по месту его жительства, или администрацией стационарного лечебного учреждения, в котором он находится на излечении.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Доверенность от имени юридического лица выдается за подписью его руководителя или иного лица, уполномоченного на это его учредительными документами, с приложением печати этой организации.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Дополнительные разъяснения о порядке заполнения бланка решения Вы можете получить у инициатора данного общего собрания собственников помещений.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Каждый собственник имеет право принять участие в подсчете голосов. </w:t>
      </w:r>
      <w:r w:rsidRPr="00D67A1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67A11">
        <w:rPr>
          <w:rFonts w:ascii="Times New Roman" w:hAnsi="Times New Roman" w:cs="Times New Roman"/>
          <w:i/>
          <w:sz w:val="24"/>
          <w:szCs w:val="24"/>
        </w:rPr>
        <w:t>Благод</w:t>
      </w:r>
      <w:r w:rsidR="0099677F" w:rsidRPr="00D67A11">
        <w:rPr>
          <w:rFonts w:ascii="Times New Roman" w:hAnsi="Times New Roman" w:cs="Times New Roman"/>
          <w:i/>
          <w:sz w:val="24"/>
          <w:szCs w:val="24"/>
        </w:rPr>
        <w:t>арю за участие в общем собрании</w:t>
      </w:r>
      <w:r w:rsidRPr="00D67A11">
        <w:rPr>
          <w:rFonts w:ascii="Times New Roman" w:hAnsi="Times New Roman" w:cs="Times New Roman"/>
          <w:i/>
          <w:sz w:val="24"/>
          <w:szCs w:val="24"/>
        </w:rPr>
        <w:t>!</w:t>
      </w:r>
    </w:p>
    <w:p w:rsidR="0032538F" w:rsidRPr="00D67A11" w:rsidRDefault="0032538F" w:rsidP="00D67A11">
      <w:pPr>
        <w:pStyle w:val="ConsNonformat"/>
        <w:ind w:firstLine="539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i/>
          <w:sz w:val="24"/>
          <w:szCs w:val="24"/>
        </w:rPr>
        <w:t>При заочном голосовании необходимо указать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i/>
          <w:sz w:val="24"/>
          <w:szCs w:val="24"/>
        </w:rPr>
        <w:t>место, где собственники могут получить дополнительные сведения и разъяснения по заполнению бланка решения.</w:t>
      </w:r>
      <w:r w:rsidRPr="00D67A1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Приложение № 7</w:t>
      </w:r>
    </w:p>
    <w:p w:rsidR="0032538F" w:rsidRPr="00D67A11" w:rsidRDefault="0032538F" w:rsidP="00D67A11">
      <w:pPr>
        <w:pStyle w:val="ConsNonformat"/>
        <w:ind w:firstLine="522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Порядок уведомления (сообщения) собственников помещений о решениях, принятых общим собранием собственников помещений в многоквартирном доме, расположенном по адресу 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D53BEE" w:rsidRPr="00D67A11" w:rsidRDefault="00D53BEE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3BEE" w:rsidRPr="00D67A11">
        <w:rPr>
          <w:rFonts w:ascii="Times New Roman" w:hAnsi="Times New Roman" w:cs="Times New Roman"/>
          <w:b/>
          <w:sz w:val="24"/>
          <w:szCs w:val="24"/>
        </w:rPr>
        <w:t>в форме очно-заочного голосования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Решения, принятые общим собранием собственников помещений в многоквартирном доме, расположенном по адресу:</w:t>
      </w:r>
      <w:r w:rsidR="008A03F6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D67A11"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  <w:r w:rsidRPr="00D67A11">
        <w:rPr>
          <w:rFonts w:ascii="Times New Roman" w:hAnsi="Times New Roman" w:cs="Times New Roman"/>
          <w:sz w:val="24"/>
          <w:szCs w:val="24"/>
        </w:rPr>
        <w:t>, а также итоги голосования доводятся до сведения собственников помещений инициатором Общего собрания</w:t>
      </w:r>
    </w:p>
    <w:p w:rsidR="0032538F" w:rsidRPr="00D67A11" w:rsidRDefault="0032538F" w:rsidP="00D67A11">
      <w:pPr>
        <w:pStyle w:val="ConsNonformat"/>
        <w:numPr>
          <w:ilvl w:val="1"/>
          <w:numId w:val="4"/>
        </w:numPr>
        <w:tabs>
          <w:tab w:val="left" w:pos="720"/>
        </w:tabs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Инициатор Общего собрания не позднее, чем через 10 дней после окончания собрания 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- </w:t>
      </w:r>
      <w:r w:rsidRPr="00D67A11">
        <w:rPr>
          <w:rFonts w:ascii="Times New Roman" w:hAnsi="Times New Roman" w:cs="Times New Roman"/>
          <w:sz w:val="24"/>
          <w:szCs w:val="24"/>
        </w:rPr>
        <w:t xml:space="preserve">срока передачи решений собственников помещений по вопросам, поставленным на голосование при </w:t>
      </w:r>
      <w:r w:rsidR="00DB6015" w:rsidRPr="00D67A11">
        <w:rPr>
          <w:rFonts w:ascii="Times New Roman" w:hAnsi="Times New Roman" w:cs="Times New Roman"/>
          <w:sz w:val="24"/>
          <w:szCs w:val="24"/>
        </w:rPr>
        <w:t>очно-заочном голосовании</w:t>
      </w:r>
      <w:r w:rsidRPr="00D67A11">
        <w:rPr>
          <w:rFonts w:ascii="Times New Roman" w:hAnsi="Times New Roman" w:cs="Times New Roman"/>
          <w:sz w:val="24"/>
          <w:szCs w:val="24"/>
        </w:rPr>
        <w:t xml:space="preserve">, размещает в ________________________________________________ </w:t>
      </w:r>
    </w:p>
    <w:p w:rsidR="0032538F" w:rsidRPr="00D67A11" w:rsidRDefault="0032538F" w:rsidP="00D67A11">
      <w:pPr>
        <w:pStyle w:val="ConsNonformat"/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(помещение, где будет размещаться уведомление)</w:t>
      </w:r>
    </w:p>
    <w:p w:rsidR="0032538F" w:rsidRPr="00D67A11" w:rsidRDefault="0032538F" w:rsidP="00D67A11">
      <w:pPr>
        <w:pStyle w:val="ConsNonformat"/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об итогах голосования на Общем собрании собственников помещений.</w:t>
      </w:r>
    </w:p>
    <w:p w:rsidR="0032538F" w:rsidRPr="00D67A11" w:rsidRDefault="0032538F" w:rsidP="00D67A11">
      <w:pPr>
        <w:pStyle w:val="ConsNonformat"/>
        <w:numPr>
          <w:ilvl w:val="1"/>
          <w:numId w:val="4"/>
        </w:numPr>
        <w:tabs>
          <w:tab w:val="left" w:pos="720"/>
        </w:tabs>
        <w:ind w:left="0"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В сообщении об итогах Общего собрания должны содержаться следующие сведения: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проведения собрания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 очного </w:t>
      </w:r>
      <w:r w:rsidR="00D53BEE" w:rsidRPr="00D67A11">
        <w:rPr>
          <w:rFonts w:ascii="Times New Roman" w:hAnsi="Times New Roman" w:cs="Times New Roman"/>
          <w:sz w:val="24"/>
          <w:szCs w:val="24"/>
        </w:rPr>
        <w:t>голосования;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дата начала и окончания приема решений собственников помещений по </w:t>
      </w:r>
      <w:r w:rsidR="00660D6B" w:rsidRPr="00D67A11">
        <w:rPr>
          <w:rFonts w:ascii="Times New Roman" w:hAnsi="Times New Roman" w:cs="Times New Roman"/>
          <w:sz w:val="24"/>
          <w:szCs w:val="24"/>
        </w:rPr>
        <w:t xml:space="preserve">поставленным на голосование </w:t>
      </w:r>
      <w:r w:rsidRPr="00D67A11">
        <w:rPr>
          <w:rFonts w:ascii="Times New Roman" w:hAnsi="Times New Roman" w:cs="Times New Roman"/>
          <w:sz w:val="24"/>
          <w:szCs w:val="24"/>
        </w:rPr>
        <w:t>вопросам</w:t>
      </w:r>
      <w:r w:rsidR="00660D6B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 заочно</w:t>
      </w:r>
      <w:r w:rsidR="00660D6B" w:rsidRPr="00D67A11">
        <w:rPr>
          <w:rFonts w:ascii="Times New Roman" w:hAnsi="Times New Roman" w:cs="Times New Roman"/>
          <w:sz w:val="24"/>
          <w:szCs w:val="24"/>
        </w:rPr>
        <w:t>го</w:t>
      </w:r>
      <w:r w:rsidR="00D53BEE" w:rsidRPr="00D67A11">
        <w:rPr>
          <w:rFonts w:ascii="Times New Roman" w:hAnsi="Times New Roman" w:cs="Times New Roman"/>
          <w:sz w:val="24"/>
          <w:szCs w:val="24"/>
        </w:rPr>
        <w:t xml:space="preserve"> голосовани</w:t>
      </w:r>
      <w:r w:rsidR="00660D6B" w:rsidRPr="00D67A11">
        <w:rPr>
          <w:rFonts w:ascii="Times New Roman" w:hAnsi="Times New Roman" w:cs="Times New Roman"/>
          <w:sz w:val="24"/>
          <w:szCs w:val="24"/>
        </w:rPr>
        <w:t>я</w:t>
      </w:r>
      <w:r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количество голосов собственников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голосов, которыми обладали собственники помещений, принявшие участие в Общем собрании;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наличие или отсутствие кворума;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вопросы, поставленные на голосование на Общем собрании;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по каждому вопросу, поставленному на голосование, отданных «за», «против» и «воздержался»;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сведения о принятии решения по каждому вопросу, поставленному на голосование (принято или нет);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72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признанных недействительными;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72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которых признаны недействительными;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дата, номер протокола, которым оформлены решения Общего собрания и место его хранения;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ознакомления с результатами голосования.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имеет право вместо бланка уведомления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собственников помещений о решениях, принятых общим собранием собственников помещений в многоквартирном доме, предоставить последним копию протокола Общего собрания или разместить в месте установленном Общим собранием.</w:t>
      </w:r>
    </w:p>
    <w:p w:rsidR="0032538F" w:rsidRPr="00D67A11" w:rsidRDefault="0032538F" w:rsidP="00D67A11">
      <w:pPr>
        <w:pStyle w:val="ConsNonformat"/>
        <w:pageBreakBefore/>
        <w:ind w:firstLine="540"/>
        <w:jc w:val="right"/>
        <w:rPr>
          <w:rFonts w:ascii="Times New Roman" w:hAnsi="Times New Roman" w:cs="Times New Roman"/>
          <w:bCs/>
          <w:iCs/>
          <w:sz w:val="24"/>
          <w:szCs w:val="24"/>
        </w:rPr>
      </w:pPr>
      <w:r w:rsidRPr="00D67A11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Приложение № 8 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Протокол № ______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общего собрания собственников помещений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в многоквартирном доме, расположенном по адресу: 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проведенного в форме </w:t>
      </w:r>
      <w:r w:rsidR="00900B45" w:rsidRPr="00D67A11">
        <w:rPr>
          <w:rFonts w:ascii="Times New Roman" w:hAnsi="Times New Roman" w:cs="Times New Roman"/>
          <w:b/>
          <w:sz w:val="24"/>
          <w:szCs w:val="24"/>
        </w:rPr>
        <w:t>очно-</w:t>
      </w:r>
      <w:r w:rsidRPr="00D67A11">
        <w:rPr>
          <w:rFonts w:ascii="Times New Roman" w:hAnsi="Times New Roman" w:cs="Times New Roman"/>
          <w:b/>
          <w:sz w:val="24"/>
          <w:szCs w:val="24"/>
        </w:rPr>
        <w:t>заочного голосования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г. 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Королёв </w:t>
      </w:r>
      <w:r w:rsidRPr="00D67A11">
        <w:rPr>
          <w:rFonts w:ascii="Times New Roman" w:hAnsi="Times New Roman" w:cs="Times New Roman"/>
          <w:sz w:val="24"/>
          <w:szCs w:val="24"/>
        </w:rPr>
        <w:t xml:space="preserve">М.о. 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                    </w:t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«___» ________ 201__ г.</w:t>
      </w:r>
    </w:p>
    <w:p w:rsidR="0032538F" w:rsidRPr="00D67A11" w:rsidRDefault="0032538F" w:rsidP="00D67A11">
      <w:pPr>
        <w:pStyle w:val="ConsNonformat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собственников помещений в многоквартирном доме ____________________________________________________________________.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(Ф.И.О. инициатора общего собрания, наименование юридического лица)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(Ф.И.О. членов инициативной группы, № их помещений)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начала голосования «__»________ 201_ г.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окончания приема решений собственников помещений 00.00 ч. «__» ___________ 201__ года.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Место (адрес) передачи решений собственников помещений _______________.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подсчета голосов 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Общее количество голосов собственников помещений в многоквартирном доме ______ голосов. Количество голосов собственников помещений, принявших участие в голосовании _________ голосов. 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Кворум имеется или не имеется. Общее собрание собственников помещений правомочно или не правомочно.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Повестка дня общего собрания собственников помещений: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numPr>
          <w:ilvl w:val="0"/>
          <w:numId w:val="6"/>
        </w:numPr>
        <w:jc w:val="both"/>
      </w:pPr>
      <w:r w:rsidRPr="00D67A11">
        <w:t>Формулировка первого вопроса, поставленного на голосование.</w:t>
      </w:r>
    </w:p>
    <w:p w:rsidR="0032538F" w:rsidRPr="00D67A11" w:rsidRDefault="0032538F" w:rsidP="00D67A11">
      <w:pPr>
        <w:numPr>
          <w:ilvl w:val="0"/>
          <w:numId w:val="6"/>
        </w:numPr>
        <w:jc w:val="both"/>
      </w:pPr>
      <w:r w:rsidRPr="00D67A11">
        <w:t>Формулировка второго вопроса, поставленного на голосование.</w:t>
      </w:r>
    </w:p>
    <w:p w:rsidR="0032538F" w:rsidRPr="00D67A11" w:rsidRDefault="0032538F" w:rsidP="00D67A11">
      <w:pPr>
        <w:numPr>
          <w:ilvl w:val="0"/>
          <w:numId w:val="6"/>
        </w:numPr>
        <w:jc w:val="both"/>
      </w:pPr>
      <w:r w:rsidRPr="00D67A11">
        <w:t>Формулировка третьего вопроса, поставленного на голосование.</w:t>
      </w:r>
    </w:p>
    <w:p w:rsidR="0032538F" w:rsidRPr="00D67A11" w:rsidRDefault="0032538F" w:rsidP="00D67A11">
      <w:pPr>
        <w:jc w:val="both"/>
      </w:pPr>
      <w:r w:rsidRPr="00D67A11">
        <w:t xml:space="preserve"> </w:t>
      </w:r>
    </w:p>
    <w:p w:rsidR="0032538F" w:rsidRPr="00D67A11" w:rsidRDefault="0032538F" w:rsidP="00D67A11">
      <w:pPr>
        <w:pStyle w:val="ConsNonformat"/>
        <w:numPr>
          <w:ilvl w:val="0"/>
          <w:numId w:val="12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первому вопросу повестки дня собственники помещений: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ПОСТАНОВИЛИ: ___________________________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ГОЛОСОВАЛИ: «За» - ____ голосов; «Против» - ____ голосов; «Воздержался» - ____ голосов.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помещений, решения которых признаны недействительными 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которых признаны недействительными ____________________________________________________________________________________.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по первому вопросу повестки дня 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(принято или не принято)</w:t>
      </w:r>
    </w:p>
    <w:p w:rsidR="0032538F" w:rsidRPr="00D67A11" w:rsidRDefault="0032538F" w:rsidP="00D67A11">
      <w:pPr>
        <w:pStyle w:val="ConsNonformat"/>
        <w:numPr>
          <w:ilvl w:val="0"/>
          <w:numId w:val="12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второму вопросу повестки дня: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ПОСТАНОВИЛИ: ____________________________________________________________________. 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ГОЛОСОВАЛИ: За - ____ голосов; Против - ____ голосов; Воздержался - ____ голосов.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помещений, решения которых признаны недействительными 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которых признаны недействительными ____________________________________________________________________________________.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по второму вопросу повестки дня 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(принято или не принято)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Далее аналогично по всем вопросам повестки общего собрания.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Приложение: </w:t>
      </w:r>
    </w:p>
    <w:p w:rsidR="0032538F" w:rsidRPr="00D67A11" w:rsidRDefault="0032538F" w:rsidP="00D67A11">
      <w:pPr>
        <w:numPr>
          <w:ilvl w:val="0"/>
          <w:numId w:val="11"/>
        </w:numPr>
        <w:jc w:val="both"/>
      </w:pPr>
      <w:r w:rsidRPr="00D67A11">
        <w:t>Реестр собственников помещений в многоквартирном доме на ____ листах.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>Уведомление о проведении общего собрания собственников помещений в форме заочного голосования на _____ листах.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Реестр вручения или размещения уведомлений о проведении общего собрания собственников помещений в многоквартирном доме в форме заочного голосования на ____ листах.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 собственников помещений по вопросам, поставленным на голосование, в том числе решения собственников признанные недействительными в количестве _______.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Доверенности представителей собственников помещений в количестве _____. 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Иные документы, утверждаемые Общим собранием.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>_______________ /__________________ /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(подпись)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                       (Ф.И.О.)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Собственники помещений, принявшие участие в подсчете голосов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>_______________ /__________________/</w:t>
      </w:r>
    </w:p>
    <w:p w:rsidR="0032538F" w:rsidRDefault="0032538F" w:rsidP="00D67A11">
      <w:pPr>
        <w:rPr>
          <w:vertAlign w:val="superscript"/>
        </w:rPr>
      </w:pPr>
      <w:r w:rsidRPr="00D67A11">
        <w:rPr>
          <w:vertAlign w:val="superscript"/>
        </w:rPr>
        <w:t xml:space="preserve">                                                                                                                                                          (подпись) </w:t>
      </w:r>
      <w:r w:rsidRPr="00D67A11">
        <w:rPr>
          <w:vertAlign w:val="superscript"/>
        </w:rPr>
        <w:tab/>
        <w:t xml:space="preserve">                              (Ф.И.О.)</w:t>
      </w: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32538F" w:rsidRPr="00D67A11" w:rsidRDefault="0032538F" w:rsidP="00D67A11"/>
    <w:p w:rsidR="0032538F" w:rsidRPr="00D67A11" w:rsidRDefault="007D0314" w:rsidP="00D67A11">
      <w:pPr>
        <w:rPr>
          <w:lang w:val="en-US"/>
        </w:rPr>
      </w:pPr>
      <w:r w:rsidRPr="00D67A11">
        <w:rPr>
          <w:noProof/>
          <w:lang w:val="en-US" w:eastAsia="en-US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-115570</wp:posOffset>
                </wp:positionV>
                <wp:extent cx="6584950" cy="10170160"/>
                <wp:effectExtent l="6350" t="12065" r="9525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0" cy="1017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 xml:space="preserve">Утвержден 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решением общего собрания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собственников помещений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в многоквартирном доме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от «__» ____________ 201__ г.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(Протокол общего собрания №</w:t>
                            </w:r>
                            <w:r w:rsidR="00A13019"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____</w:t>
                            </w:r>
                            <w:r w:rsidR="00092168"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____</w:t>
                            </w: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__ )</w:t>
                            </w: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  <w:sz w:val="50"/>
                                <w:szCs w:val="50"/>
                              </w:rPr>
                            </w:pPr>
                          </w:p>
                          <w:p w:rsidR="00142550" w:rsidRPr="002E4BD0" w:rsidRDefault="00142550">
                            <w:pPr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142550" w:rsidRPr="002E4BD0" w:rsidRDefault="00142550">
                            <w:pPr>
                              <w:spacing w:line="360" w:lineRule="auto"/>
                              <w:jc w:val="center"/>
                              <w:rPr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 w:rsidRPr="002E4BD0">
                              <w:rPr>
                                <w:b/>
                                <w:i/>
                                <w:sz w:val="40"/>
                                <w:szCs w:val="40"/>
                              </w:rPr>
                              <w:t>ПОРЯДОК ПРОВЕДЕНИЯ ОБЩЕГО СОБРАНИЯ СОБСТВЕННИКОВ ПОМЕЩЕНИЙ В МНОГОКВАРТИРНОМ ДОМЕ, РАСПОЛОЖЕННОМ ПО АДРЕСУ:</w:t>
                            </w:r>
                          </w:p>
                          <w:p w:rsidR="00D67A11" w:rsidRPr="00D67A11" w:rsidRDefault="00D67A11" w:rsidP="00D67A11">
                            <w:pPr>
                              <w:pStyle w:val="ConsNonformat"/>
                              <w:jc w:val="center"/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D67A11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г. Королев, Горького ул., д.79, корп.18</w:t>
                            </w:r>
                          </w:p>
                          <w:p w:rsidR="00142550" w:rsidRPr="00D67A11" w:rsidRDefault="00142550" w:rsidP="008A03F6">
                            <w:pPr>
                              <w:spacing w:line="360" w:lineRule="auto"/>
                              <w:jc w:val="center"/>
                              <w:rPr>
                                <w:b/>
                                <w:i/>
                                <w:sz w:val="30"/>
                                <w:szCs w:val="3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2.95pt;margin-top:-9.1pt;width:518.5pt;height:800.8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" strokeweight=".5pt">
                <v:textbox inset="7.45pt,3.85pt,7.45pt,3.85pt">
                  <w:txbxContent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 xml:space="preserve">Утвержден 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решением общего собрания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собственников помещений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в многоквартирном доме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от «__» ____________ 201__ г.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(Протокол общего собрания №</w:t>
                      </w:r>
                      <w:r w:rsidR="00A13019"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____</w:t>
                      </w:r>
                      <w:r w:rsidR="00092168"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____</w:t>
                      </w: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__ )</w:t>
                      </w: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  <w:sz w:val="50"/>
                          <w:szCs w:val="50"/>
                        </w:rPr>
                      </w:pPr>
                    </w:p>
                    <w:p w:rsidR="00142550" w:rsidRPr="002E4BD0" w:rsidRDefault="00142550">
                      <w:pPr>
                        <w:rPr>
                          <w:sz w:val="50"/>
                          <w:szCs w:val="50"/>
                        </w:rPr>
                      </w:pPr>
                    </w:p>
                    <w:p w:rsidR="00142550" w:rsidRPr="002E4BD0" w:rsidRDefault="00142550">
                      <w:pPr>
                        <w:spacing w:line="360" w:lineRule="auto"/>
                        <w:jc w:val="center"/>
                        <w:rPr>
                          <w:b/>
                          <w:i/>
                          <w:sz w:val="40"/>
                          <w:szCs w:val="40"/>
                        </w:rPr>
                      </w:pPr>
                      <w:r w:rsidRPr="002E4BD0">
                        <w:rPr>
                          <w:b/>
                          <w:i/>
                          <w:sz w:val="40"/>
                          <w:szCs w:val="40"/>
                        </w:rPr>
                        <w:t>ПОРЯДОК ПРОВЕДЕНИЯ ОБЩЕГО СОБРАНИЯ СОБСТВЕННИКОВ ПОМЕЩЕНИЙ В МНОГОКВАРТИРНОМ ДОМЕ, РАСПОЛОЖЕННОМ ПО АДРЕСУ:</w:t>
                      </w:r>
                    </w:p>
                    <w:p w:rsidR="00D67A11" w:rsidRPr="00D67A11" w:rsidRDefault="00D67A11" w:rsidP="00D67A11">
                      <w:pPr>
                        <w:pStyle w:val="ConsNonformat"/>
                        <w:jc w:val="center"/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</w:pPr>
                      <w:r w:rsidRPr="00D67A11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г. Королев, Горького ул., д.79, корп.18</w:t>
                      </w:r>
                    </w:p>
                    <w:p w:rsidR="00142550" w:rsidRPr="00D67A11" w:rsidRDefault="00142550" w:rsidP="008A03F6">
                      <w:pPr>
                        <w:spacing w:line="360" w:lineRule="auto"/>
                        <w:jc w:val="center"/>
                        <w:rPr>
                          <w:b/>
                          <w:i/>
                          <w:sz w:val="30"/>
                          <w:szCs w:val="3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sectPr w:rsidR="0032538F" w:rsidRPr="00D67A11">
      <w:footerReference w:type="default" r:id="rId8"/>
      <w:pgSz w:w="11906" w:h="16838"/>
      <w:pgMar w:top="567" w:right="567" w:bottom="765" w:left="1134" w:header="720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9C0" w:rsidRDefault="008A29C0">
      <w:r>
        <w:separator/>
      </w:r>
    </w:p>
  </w:endnote>
  <w:endnote w:type="continuationSeparator" w:id="0">
    <w:p w:rsidR="008A29C0" w:rsidRDefault="008A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Franklin Gothic Book">
    <w:altName w:val="Corbel"/>
    <w:charset w:val="CC"/>
    <w:family w:val="swiss"/>
    <w:pitch w:val="variable"/>
    <w:sig w:usb0="00000001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550" w:rsidRDefault="007D0314">
    <w:pPr>
      <w:pStyle w:val="Footer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1125" cy="140970"/>
              <wp:effectExtent l="0" t="0" r="3175" b="190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25" cy="1409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2550" w:rsidRDefault="00142550">
                          <w:pPr>
                            <w:pStyle w:val="Footer"/>
                            <w:jc w:val="center"/>
                          </w:pP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D0314">
                            <w:rPr>
                              <w:rStyle w:val="PageNumber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.05pt;width:8.75pt;height:11.1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" stroked="f">
              <v:fill opacity="0"/>
              <v:textbox inset="0,0,0,0">
                <w:txbxContent>
                  <w:p w:rsidR="00142550" w:rsidRDefault="00142550">
                    <w:pPr>
                      <w:pStyle w:val="Footer"/>
                      <w:jc w:val="center"/>
                    </w:pP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separate"/>
                    </w:r>
                    <w:r w:rsidR="007D0314">
                      <w:rPr>
                        <w:rStyle w:val="PageNumber"/>
                        <w:noProof/>
                        <w:sz w:val="20"/>
                        <w:szCs w:val="20"/>
                      </w:rPr>
                      <w:t>2</w:t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9C0" w:rsidRDefault="008A29C0">
      <w:r>
        <w:separator/>
      </w:r>
    </w:p>
  </w:footnote>
  <w:footnote w:type="continuationSeparator" w:id="0">
    <w:p w:rsidR="008A29C0" w:rsidRDefault="008A2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lef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lef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lef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815"/>
        </w:tabs>
        <w:ind w:left="1815" w:hanging="375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"/>
      <w:lvlJc w:val="left"/>
      <w:pPr>
        <w:tabs>
          <w:tab w:val="num" w:pos="1620"/>
        </w:tabs>
        <w:ind w:left="16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0093395A"/>
    <w:multiLevelType w:val="hybridMultilevel"/>
    <w:tmpl w:val="741E4010"/>
    <w:lvl w:ilvl="0" w:tplc="D332B17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1552318B"/>
    <w:multiLevelType w:val="multilevel"/>
    <w:tmpl w:val="81B8D3C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BB4337B"/>
    <w:multiLevelType w:val="hybridMultilevel"/>
    <w:tmpl w:val="47DA0512"/>
    <w:lvl w:ilvl="0" w:tplc="DED2C50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5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FB"/>
    <w:rsid w:val="00031623"/>
    <w:rsid w:val="00092168"/>
    <w:rsid w:val="00094DF4"/>
    <w:rsid w:val="000A7B25"/>
    <w:rsid w:val="000D4BD4"/>
    <w:rsid w:val="00104A06"/>
    <w:rsid w:val="00142550"/>
    <w:rsid w:val="00183996"/>
    <w:rsid w:val="001906FB"/>
    <w:rsid w:val="001D2FF2"/>
    <w:rsid w:val="00202E07"/>
    <w:rsid w:val="00233FDD"/>
    <w:rsid w:val="00262BDE"/>
    <w:rsid w:val="00296251"/>
    <w:rsid w:val="002E1B00"/>
    <w:rsid w:val="002E4BD0"/>
    <w:rsid w:val="002F1A95"/>
    <w:rsid w:val="00316B15"/>
    <w:rsid w:val="0032538F"/>
    <w:rsid w:val="00380A2F"/>
    <w:rsid w:val="003D1ABF"/>
    <w:rsid w:val="004031FB"/>
    <w:rsid w:val="0040583F"/>
    <w:rsid w:val="004178CF"/>
    <w:rsid w:val="00426CD2"/>
    <w:rsid w:val="00444F30"/>
    <w:rsid w:val="004C1938"/>
    <w:rsid w:val="004C1D64"/>
    <w:rsid w:val="004D1442"/>
    <w:rsid w:val="004E21FC"/>
    <w:rsid w:val="004F5F6D"/>
    <w:rsid w:val="00515DD6"/>
    <w:rsid w:val="0053218C"/>
    <w:rsid w:val="00540DC9"/>
    <w:rsid w:val="00546BDA"/>
    <w:rsid w:val="00584E2C"/>
    <w:rsid w:val="005E63FC"/>
    <w:rsid w:val="005F67C5"/>
    <w:rsid w:val="00600888"/>
    <w:rsid w:val="00602B11"/>
    <w:rsid w:val="00606334"/>
    <w:rsid w:val="00660D6B"/>
    <w:rsid w:val="00693C6E"/>
    <w:rsid w:val="006F35CF"/>
    <w:rsid w:val="0074500C"/>
    <w:rsid w:val="00764292"/>
    <w:rsid w:val="007D0314"/>
    <w:rsid w:val="00850E67"/>
    <w:rsid w:val="008812F6"/>
    <w:rsid w:val="008A03F6"/>
    <w:rsid w:val="008A29C0"/>
    <w:rsid w:val="008D10EF"/>
    <w:rsid w:val="008D2601"/>
    <w:rsid w:val="00900B45"/>
    <w:rsid w:val="00916FA7"/>
    <w:rsid w:val="00977353"/>
    <w:rsid w:val="0099677F"/>
    <w:rsid w:val="009C4451"/>
    <w:rsid w:val="009E55E2"/>
    <w:rsid w:val="00A13019"/>
    <w:rsid w:val="00A13108"/>
    <w:rsid w:val="00A223B0"/>
    <w:rsid w:val="00A603CB"/>
    <w:rsid w:val="00A8188B"/>
    <w:rsid w:val="00A83516"/>
    <w:rsid w:val="00AD46DD"/>
    <w:rsid w:val="00B129A8"/>
    <w:rsid w:val="00B92E04"/>
    <w:rsid w:val="00BE365A"/>
    <w:rsid w:val="00BF20A2"/>
    <w:rsid w:val="00C2091C"/>
    <w:rsid w:val="00C21AF3"/>
    <w:rsid w:val="00C50FEE"/>
    <w:rsid w:val="00C51BA9"/>
    <w:rsid w:val="00CA0507"/>
    <w:rsid w:val="00D332D0"/>
    <w:rsid w:val="00D53BEE"/>
    <w:rsid w:val="00D67A11"/>
    <w:rsid w:val="00D94002"/>
    <w:rsid w:val="00DB5B2C"/>
    <w:rsid w:val="00DB6015"/>
    <w:rsid w:val="00DE1651"/>
    <w:rsid w:val="00E457FE"/>
    <w:rsid w:val="00E55A81"/>
    <w:rsid w:val="00E7381D"/>
    <w:rsid w:val="00E74FCD"/>
    <w:rsid w:val="00EA09CB"/>
    <w:rsid w:val="00F2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chartTrackingRefBased/>
  <w15:docId w15:val="{7B668F57-44A1-468C-A164-119DBC3F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4">
    <w:name w:val="WW8Num4z4"/>
    <w:rPr>
      <w:rFonts w:ascii="Courier New" w:hAnsi="Courier New" w:cs="Courier New"/>
    </w:rPr>
  </w:style>
  <w:style w:type="character" w:customStyle="1" w:styleId="WW8Num4z5">
    <w:name w:val="WW8Num4z5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1">
    <w:name w:val="Основной шрифт абзаца1"/>
  </w:style>
  <w:style w:type="character" w:customStyle="1" w:styleId="nobreak">
    <w:name w:val="_nobreak"/>
  </w:style>
  <w:style w:type="character" w:styleId="PageNumber">
    <w:name w:val="page number"/>
    <w:basedOn w:val="1"/>
  </w:style>
  <w:style w:type="character" w:customStyle="1" w:styleId="a">
    <w:name w:val="Текст выноски Знак"/>
    <w:rPr>
      <w:rFonts w:ascii="Tahoma" w:hAnsi="Tahoma" w:cs="Tahoma"/>
      <w:sz w:val="16"/>
      <w:szCs w:val="16"/>
    </w:rPr>
  </w:style>
  <w:style w:type="paragraph" w:customStyle="1" w:styleId="a0">
    <w:name w:val="Заголовок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ascii="Arial" w:hAnsi="Arial" w:cs="Mang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 w:cs="Mangal"/>
    </w:rPr>
  </w:style>
  <w:style w:type="paragraph" w:customStyle="1" w:styleId="ConsNonformat">
    <w:name w:val="ConsNonformat"/>
    <w:pPr>
      <w:suppressAutoHyphens/>
      <w:autoSpaceDE w:val="0"/>
    </w:pPr>
    <w:rPr>
      <w:rFonts w:ascii="Courier New" w:eastAsia="Arial" w:hAnsi="Courier New" w:cs="Courier New"/>
      <w:lang w:val="ru-RU" w:eastAsia="ar-SA"/>
    </w:rPr>
  </w:style>
  <w:style w:type="paragraph" w:customStyle="1" w:styleId="textzakona">
    <w:name w:val="_text_zakona"/>
    <w:basedOn w:val="Normal"/>
    <w:pPr>
      <w:widowControl w:val="0"/>
      <w:autoSpaceDE w:val="0"/>
      <w:spacing w:line="360" w:lineRule="auto"/>
      <w:ind w:firstLine="340"/>
      <w:jc w:val="both"/>
      <w:textAlignment w:val="baseline"/>
    </w:pPr>
    <w:rPr>
      <w:rFonts w:ascii="Arial" w:hAnsi="Arial" w:cs="Myriad Pro"/>
      <w:color w:val="000000"/>
      <w:szCs w:val="20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eastAsia="Arial" w:hAnsi="Arial" w:cs="Arial"/>
      <w:lang w:val="ru-RU" w:eastAsia="ar-SA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1">
    <w:name w:val="Содержимое врезки"/>
    <w:basedOn w:val="BodyText"/>
  </w:style>
  <w:style w:type="paragraph" w:customStyle="1" w:styleId="a2">
    <w:name w:val="Содержимое таблицы"/>
    <w:basedOn w:val="Normal"/>
    <w:pPr>
      <w:suppressLineNumbers/>
    </w:pPr>
  </w:style>
  <w:style w:type="paragraph" w:customStyle="1" w:styleId="a3">
    <w:name w:val="Заголовок таблицы"/>
    <w:basedOn w:val="a2"/>
    <w:pPr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character" w:styleId="Hyperlink">
    <w:name w:val="Hyperlink"/>
    <w:uiPriority w:val="99"/>
    <w:unhideWhenUsed/>
    <w:rsid w:val="00E55A81"/>
    <w:rPr>
      <w:strike w:val="0"/>
      <w:dstrike w:val="0"/>
      <w:color w:val="3272C0"/>
      <w:u w:val="none"/>
      <w:effect w:val="none"/>
      <w:shd w:val="clear" w:color="auto" w:fill="auto"/>
    </w:rPr>
  </w:style>
  <w:style w:type="paragraph" w:customStyle="1" w:styleId="s15">
    <w:name w:val="s_15"/>
    <w:basedOn w:val="Normal"/>
    <w:rsid w:val="00E55A81"/>
    <w:pPr>
      <w:suppressAutoHyphens w:val="0"/>
      <w:spacing w:before="100" w:beforeAutospacing="1" w:after="300"/>
    </w:pPr>
    <w:rPr>
      <w:b/>
      <w:bCs/>
      <w:color w:val="22272F"/>
      <w:lang w:eastAsia="ru-RU"/>
    </w:rPr>
  </w:style>
  <w:style w:type="paragraph" w:customStyle="1" w:styleId="s1">
    <w:name w:val="s_1"/>
    <w:basedOn w:val="Normal"/>
    <w:rsid w:val="00E55A81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s10">
    <w:name w:val="s_10"/>
    <w:basedOn w:val="DefaultParagraphFont"/>
    <w:rsid w:val="00E55A81"/>
  </w:style>
  <w:style w:type="character" w:styleId="Strong">
    <w:name w:val="Strong"/>
    <w:uiPriority w:val="22"/>
    <w:qFormat/>
    <w:rsid w:val="00296251"/>
    <w:rPr>
      <w:b/>
      <w:bCs/>
    </w:rPr>
  </w:style>
  <w:style w:type="paragraph" w:styleId="NormalWeb">
    <w:name w:val="Normal (Web)"/>
    <w:basedOn w:val="Normal"/>
    <w:unhideWhenUsed/>
    <w:rsid w:val="00296251"/>
    <w:pPr>
      <w:suppressAutoHyphens w:val="0"/>
      <w:spacing w:after="150"/>
    </w:pPr>
    <w:rPr>
      <w:lang w:eastAsia="ru-RU"/>
    </w:rPr>
  </w:style>
  <w:style w:type="paragraph" w:customStyle="1" w:styleId="ConsPlusNonformat">
    <w:name w:val="ConsPlusNonformat"/>
    <w:uiPriority w:val="99"/>
    <w:rsid w:val="00D67A11"/>
    <w:pPr>
      <w:suppressAutoHyphens/>
      <w:autoSpaceDE w:val="0"/>
    </w:pPr>
    <w:rPr>
      <w:rFonts w:ascii="Courier New" w:hAnsi="Courier New" w:cs="Courier New"/>
      <w:lang w:val="ru-RU" w:eastAsia="ar-SA"/>
    </w:rPr>
  </w:style>
  <w:style w:type="character" w:customStyle="1" w:styleId="2">
    <w:name w:val="Основной текст (2)_"/>
    <w:link w:val="20"/>
    <w:rsid w:val="00D67A11"/>
    <w:rPr>
      <w:rFonts w:ascii="Arial" w:eastAsia="Arial" w:hAnsi="Arial" w:cs="Arial"/>
      <w:spacing w:val="-10"/>
      <w:shd w:val="clear" w:color="auto" w:fill="FFFFFF"/>
    </w:rPr>
  </w:style>
  <w:style w:type="paragraph" w:customStyle="1" w:styleId="20">
    <w:name w:val="Основной текст (2)"/>
    <w:basedOn w:val="Normal"/>
    <w:link w:val="2"/>
    <w:rsid w:val="00D67A11"/>
    <w:pPr>
      <w:widowControl w:val="0"/>
      <w:shd w:val="clear" w:color="auto" w:fill="FFFFFF"/>
      <w:suppressAutoHyphens w:val="0"/>
      <w:spacing w:before="480" w:after="180" w:line="230" w:lineRule="exact"/>
    </w:pPr>
    <w:rPr>
      <w:rFonts w:ascii="Arial" w:eastAsia="Arial" w:hAnsi="Arial" w:cs="Arial"/>
      <w:spacing w:val="-1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1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1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49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2FCE4-39A4-49E0-9C65-183B57A1B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7111</Words>
  <Characters>40537</Characters>
  <Application>Microsoft Office Word</Application>
  <DocSecurity>0</DocSecurity>
  <Lines>337</Lines>
  <Paragraphs>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MoBIL GROUP</Company>
  <LinksUpToDate>false</LinksUpToDate>
  <CharactersWithSpaces>47553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Батя</dc:creator>
  <cp:keywords/>
  <cp:lastModifiedBy>Cyril Margorin</cp:lastModifiedBy>
  <cp:revision>3</cp:revision>
  <cp:lastPrinted>2017-03-28T07:18:00Z</cp:lastPrinted>
  <dcterms:created xsi:type="dcterms:W3CDTF">2018-01-23T09:01:00Z</dcterms:created>
  <dcterms:modified xsi:type="dcterms:W3CDTF">2018-01-23T09:02:00Z</dcterms:modified>
</cp:coreProperties>
</file>